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3054A">
      <w:pPr>
        <w:pStyle w:val="5"/>
        <w:jc w:val="center"/>
        <w:rPr>
          <w:b/>
          <w:bCs/>
          <w:sz w:val="32"/>
          <w:szCs w:val="32"/>
        </w:rPr>
      </w:pPr>
      <w:bookmarkStart w:id="0" w:name="_GoBack"/>
      <w:bookmarkEnd w:id="0"/>
      <w:r>
        <w:rPr>
          <w:sz w:val="22"/>
        </w:rPr>
        <mc:AlternateContent>
          <mc:Choice Requires="wps">
            <w:drawing>
              <wp:anchor distT="0" distB="0" distL="114300" distR="114300" simplePos="0" relativeHeight="251660288" behindDoc="0" locked="0" layoutInCell="1" allowOverlap="1">
                <wp:simplePos x="0" y="0"/>
                <wp:positionH relativeFrom="column">
                  <wp:posOffset>4775835</wp:posOffset>
                </wp:positionH>
                <wp:positionV relativeFrom="paragraph">
                  <wp:posOffset>169545</wp:posOffset>
                </wp:positionV>
                <wp:extent cx="716915" cy="672465"/>
                <wp:effectExtent l="12700" t="12700" r="13335" b="19685"/>
                <wp:wrapNone/>
                <wp:docPr id="1" name="Oval 1"/>
                <wp:cNvGraphicFramePr/>
                <a:graphic xmlns:a="http://schemas.openxmlformats.org/drawingml/2006/main">
                  <a:graphicData uri="http://schemas.microsoft.com/office/word/2010/wordprocessingShape">
                    <wps:wsp>
                      <wps:cNvSpPr/>
                      <wps:spPr>
                        <a:xfrm>
                          <a:off x="5521960" y="593090"/>
                          <a:ext cx="716915" cy="672465"/>
                        </a:xfrm>
                        <a:prstGeom prst="ellipse">
                          <a:avLst/>
                        </a:prstGeom>
                        <a:blipFill rotWithShape="1">
                          <a:blip r:embed="rId6"/>
                          <a:stretch>
                            <a:fillRect l="-2000"/>
                          </a:stretch>
                        </a:blipFill>
                        <a:effectLst/>
                      </wps:spPr>
                      <wps:style>
                        <a:lnRef idx="2">
                          <a:schemeClr val="accent1">
                            <a:lumMod val="75000"/>
                          </a:schemeClr>
                        </a:lnRef>
                        <a:fillRef idx="1">
                          <a:schemeClr val="accent1"/>
                        </a:fillRef>
                        <a:effectRef idx="0">
                          <a:srgbClr val="FFFFFF"/>
                        </a:effectRef>
                        <a:fontRef idx="minor">
                          <a:schemeClr val="lt1"/>
                        </a:fontRef>
                      </wps:style>
                      <wps:txbx>
                        <w:txbxContent>
                          <w:p w14:paraId="5CC83C47">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3" type="#_x0000_t3" style="position:absolute;left:0pt;margin-left:376.05pt;margin-top:13.35pt;height:52.95pt;width:56.45pt;z-index:251660288;v-text-anchor:middle;mso-width-relative:page;mso-height-relative:page;" filled="t" stroked="t" coordsize="21600,21600" o:gfxdata="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">
                <v:fill type="frame" on="t" focussize="0,0" recolor="t" rotate="t" r:id="rId6"/>
                <v:stroke weight="2pt" color="#376092 [2404]" joinstyle="round"/>
                <v:imagedata o:title=""/>
                <o:lock v:ext="edit" aspectratio="f"/>
                <v:textbox>
                  <w:txbxContent>
                    <w:p w14:paraId="5CC83C47">
                      <w:pPr>
                        <w:jc w:val="center"/>
                      </w:pPr>
                    </w:p>
                  </w:txbxContent>
                </v:textbox>
              </v:shape>
            </w:pict>
          </mc:Fallback>
        </mc:AlternateContent>
      </w:r>
      <w:r>
        <w:rPr>
          <w:lang w:val="en-PH" w:eastAsia="en-PH"/>
        </w:rPr>
        <w:drawing>
          <wp:anchor distT="0" distB="0" distL="0" distR="0" simplePos="0" relativeHeight="251659264" behindDoc="0" locked="0" layoutInCell="1" allowOverlap="1">
            <wp:simplePos x="0" y="0"/>
            <wp:positionH relativeFrom="column">
              <wp:posOffset>231775</wp:posOffset>
            </wp:positionH>
            <wp:positionV relativeFrom="paragraph">
              <wp:posOffset>187960</wp:posOffset>
            </wp:positionV>
            <wp:extent cx="674370" cy="674370"/>
            <wp:effectExtent l="0" t="0" r="0" b="0"/>
            <wp:wrapNone/>
            <wp:docPr id="1028" name="Picture 6" descr="Municipality of Liloy"/>
            <wp:cNvGraphicFramePr/>
            <a:graphic xmlns:a="http://schemas.openxmlformats.org/drawingml/2006/main">
              <a:graphicData uri="http://schemas.openxmlformats.org/drawingml/2006/picture">
                <pic:pic xmlns:pic="http://schemas.openxmlformats.org/drawingml/2006/picture">
                  <pic:nvPicPr>
                    <pic:cNvPr id="1028" name="Picture 6" descr="Municipality of Liloy"/>
                    <pic:cNvPicPr/>
                  </pic:nvPicPr>
                  <pic:blipFill>
                    <a:blip r:embed="rId7" cstate="print"/>
                    <a:srcRect/>
                    <a:stretch>
                      <a:fillRect/>
                    </a:stretch>
                  </pic:blipFill>
                  <pic:spPr>
                    <a:xfrm>
                      <a:off x="0" y="0"/>
                      <a:ext cx="674370" cy="674370"/>
                    </a:xfrm>
                    <a:prstGeom prst="rect">
                      <a:avLst/>
                    </a:prstGeom>
                    <a:ln>
                      <a:noFill/>
                    </a:ln>
                  </pic:spPr>
                </pic:pic>
              </a:graphicData>
            </a:graphic>
          </wp:anchor>
        </w:drawing>
      </w:r>
    </w:p>
    <w:p w14:paraId="160EE6F7">
      <w:pPr>
        <w:pStyle w:val="5"/>
        <w:jc w:val="center"/>
        <w:rPr>
          <w:sz w:val="24"/>
          <w:szCs w:val="24"/>
        </w:rPr>
      </w:pPr>
      <w:r>
        <w:rPr>
          <w:sz w:val="24"/>
          <w:szCs w:val="24"/>
        </w:rPr>
        <w:t>Republic of the Philippines</w:t>
      </w:r>
    </w:p>
    <w:p w14:paraId="54BF479A">
      <w:pPr>
        <w:pStyle w:val="5"/>
        <w:jc w:val="center"/>
        <w:rPr>
          <w:sz w:val="24"/>
          <w:szCs w:val="24"/>
        </w:rPr>
      </w:pPr>
      <w:r>
        <w:rPr>
          <w:sz w:val="24"/>
          <w:szCs w:val="24"/>
        </w:rPr>
        <w:t>Province of ZAMBOANGA DEL NORTE</w:t>
      </w:r>
    </w:p>
    <w:p w14:paraId="492ACFC9">
      <w:pPr>
        <w:pStyle w:val="5"/>
        <w:jc w:val="center"/>
        <w:rPr>
          <w:sz w:val="24"/>
          <w:szCs w:val="24"/>
        </w:rPr>
      </w:pPr>
      <w:r>
        <w:rPr>
          <w:sz w:val="24"/>
          <w:szCs w:val="24"/>
        </w:rPr>
        <w:t>Municipality of LILOY</w:t>
      </w:r>
    </w:p>
    <w:p w14:paraId="528F0DC6">
      <w:pPr>
        <w:pStyle w:val="5"/>
        <w:pBdr>
          <w:bottom w:val="single" w:color="auto" w:sz="12" w:space="1"/>
        </w:pBdr>
        <w:jc w:val="center"/>
        <w:rPr>
          <w:rFonts w:hint="default"/>
          <w:sz w:val="24"/>
          <w:szCs w:val="24"/>
          <w:lang w:val="en-US"/>
        </w:rPr>
      </w:pPr>
      <w:r>
        <w:rPr>
          <w:sz w:val="24"/>
          <w:szCs w:val="24"/>
        </w:rPr>
        <w:t xml:space="preserve">BARANGAY </w:t>
      </w:r>
      <w:r>
        <w:rPr>
          <w:rFonts w:hint="default"/>
          <w:sz w:val="24"/>
          <w:szCs w:val="24"/>
          <w:lang w:val="en-US"/>
        </w:rPr>
        <w:t>OVERVIEW</w:t>
      </w:r>
    </w:p>
    <w:p w14:paraId="5771DD7C">
      <w:pPr>
        <w:pStyle w:val="5"/>
        <w:pBdr>
          <w:bottom w:val="single" w:color="auto" w:sz="12" w:space="1"/>
        </w:pBdr>
        <w:jc w:val="center"/>
        <w:rPr>
          <w:rFonts w:hint="default"/>
          <w:sz w:val="24"/>
          <w:szCs w:val="24"/>
          <w:lang w:val="en-US"/>
        </w:rPr>
      </w:pPr>
    </w:p>
    <w:p w14:paraId="55105014">
      <w:pPr>
        <w:pStyle w:val="5"/>
        <w:jc w:val="center"/>
        <w:rPr>
          <w:b/>
          <w:bCs/>
          <w:sz w:val="24"/>
          <w:szCs w:val="24"/>
        </w:rPr>
      </w:pPr>
      <w:r>
        <w:rPr>
          <w:b/>
          <w:bCs/>
          <w:sz w:val="24"/>
          <w:szCs w:val="24"/>
        </w:rPr>
        <w:t>BARANGAY NUTRITION COMMITTEE</w:t>
      </w:r>
    </w:p>
    <w:p w14:paraId="6DDCDF5D">
      <w:pPr>
        <w:pStyle w:val="5"/>
        <w:jc w:val="center"/>
        <w:rPr>
          <w:sz w:val="32"/>
          <w:szCs w:val="32"/>
        </w:rPr>
      </w:pPr>
    </w:p>
    <w:p w14:paraId="4D71D34B">
      <w:pPr>
        <w:pStyle w:val="5"/>
        <w:jc w:val="center"/>
        <w:rPr>
          <w:b/>
          <w:bCs/>
          <w:sz w:val="24"/>
          <w:szCs w:val="24"/>
        </w:rPr>
      </w:pPr>
      <w:r>
        <w:rPr>
          <w:b/>
          <w:bCs/>
          <w:sz w:val="24"/>
          <w:szCs w:val="24"/>
        </w:rPr>
        <w:t>MINUTES OF THE MEETING</w:t>
      </w:r>
    </w:p>
    <w:p w14:paraId="22C3BC4A">
      <w:pPr>
        <w:pStyle w:val="5"/>
        <w:jc w:val="center"/>
        <w:rPr>
          <w:sz w:val="24"/>
          <w:szCs w:val="24"/>
        </w:rPr>
      </w:pPr>
    </w:p>
    <w:p w14:paraId="4A1B26C4">
      <w:pPr>
        <w:pStyle w:val="5"/>
        <w:ind w:left="360"/>
        <w:rPr>
          <w:b/>
          <w:bCs/>
        </w:rPr>
      </w:pPr>
      <w:r>
        <w:rPr>
          <w:b/>
          <w:bCs/>
        </w:rPr>
        <w:t>Call to Order</w:t>
      </w:r>
    </w:p>
    <w:p w14:paraId="0EAB1CC6">
      <w:pPr>
        <w:pStyle w:val="5"/>
        <w:ind w:left="360"/>
        <w:jc w:val="both"/>
        <w:rPr>
          <w:rFonts w:hint="default"/>
          <w:lang w:val="en-US"/>
        </w:rPr>
      </w:pPr>
      <w:r>
        <w:t>BNC Chair Hon. A</w:t>
      </w:r>
      <w:r>
        <w:rPr>
          <w:rFonts w:hint="default"/>
          <w:lang w:val="en-US"/>
        </w:rPr>
        <w:t>ntolin C. Villahermosa</w:t>
      </w:r>
      <w:r>
        <w:t xml:space="preserve"> called to order the 1</w:t>
      </w:r>
      <w:r>
        <w:rPr>
          <w:vertAlign w:val="superscript"/>
        </w:rPr>
        <w:t>st</w:t>
      </w:r>
      <w:r>
        <w:t xml:space="preserve"> BNC Regular Meeting of Brgy.</w:t>
      </w:r>
      <w:r>
        <w:rPr>
          <w:rFonts w:hint="default"/>
          <w:lang w:val="en-US"/>
        </w:rPr>
        <w:t xml:space="preserve"> Overview </w:t>
      </w:r>
      <w:r>
        <w:t xml:space="preserve"> at </w:t>
      </w:r>
      <w:r>
        <w:rPr>
          <w:rFonts w:hint="default"/>
          <w:lang w:val="en-US"/>
        </w:rPr>
        <w:t>2</w:t>
      </w:r>
      <w:r>
        <w:t xml:space="preserve"> o’clock in the afternoon on </w:t>
      </w:r>
      <w:r>
        <w:rPr>
          <w:rFonts w:hint="default"/>
          <w:lang w:val="en-US"/>
        </w:rPr>
        <w:t>January 10</w:t>
      </w:r>
      <w:r>
        <w:t xml:space="preserve">, 2026 at the Session Hall of Brgy. </w:t>
      </w:r>
      <w:r>
        <w:rPr>
          <w:rFonts w:hint="default"/>
          <w:lang w:val="en-US"/>
        </w:rPr>
        <w:t>Overview</w:t>
      </w:r>
    </w:p>
    <w:p w14:paraId="557B9D2A">
      <w:pPr>
        <w:pStyle w:val="5"/>
        <w:tabs>
          <w:tab w:val="left" w:pos="720"/>
        </w:tabs>
        <w:ind w:left="450"/>
      </w:pPr>
    </w:p>
    <w:p w14:paraId="024927CF">
      <w:pPr>
        <w:pStyle w:val="5"/>
        <w:ind w:left="360"/>
        <w:rPr>
          <w:b/>
          <w:bCs/>
        </w:rPr>
      </w:pPr>
      <w:r>
        <w:rPr>
          <w:b/>
          <w:bCs/>
        </w:rPr>
        <w:t>Roll Call</w:t>
      </w:r>
    </w:p>
    <w:p w14:paraId="4B88D19E">
      <w:pPr>
        <w:pStyle w:val="5"/>
        <w:ind w:left="360"/>
      </w:pPr>
      <w:r>
        <w:rPr>
          <w:rFonts w:hint="default"/>
          <w:lang w:val="en-US"/>
        </w:rPr>
        <w:t>Secretary  Alma Sarga</w:t>
      </w:r>
      <w:r>
        <w:t xml:space="preserve"> conducted a roll call. The following BNC members were present:</w:t>
      </w:r>
    </w:p>
    <w:p w14:paraId="5ADE74B0">
      <w:pPr>
        <w:pStyle w:val="5"/>
        <w:jc w:val="center"/>
      </w:pPr>
    </w:p>
    <w:p w14:paraId="232F7010">
      <w:pPr>
        <w:pStyle w:val="5"/>
        <w:ind w:left="1080" w:firstLine="360"/>
        <w:jc w:val="center"/>
        <w:rPr>
          <w:b/>
          <w:bCs/>
          <w:u w:val="single"/>
        </w:rPr>
      </w:pPr>
      <w:r>
        <w:rPr>
          <w:b/>
          <w:bCs/>
          <w:u w:val="single"/>
        </w:rPr>
        <w:t>Name</w:t>
      </w:r>
      <w:r>
        <w:rPr>
          <w:b/>
          <w:bCs/>
        </w:rPr>
        <w:tab/>
      </w:r>
      <w:r>
        <w:rPr>
          <w:b/>
          <w:bCs/>
        </w:rPr>
        <w:tab/>
      </w:r>
      <w:r>
        <w:rPr>
          <w:b/>
          <w:bCs/>
        </w:rPr>
        <w:tab/>
      </w:r>
      <w:r>
        <w:rPr>
          <w:b/>
          <w:bCs/>
        </w:rPr>
        <w:tab/>
      </w:r>
      <w:r>
        <w:rPr>
          <w:b/>
          <w:bCs/>
        </w:rPr>
        <w:tab/>
      </w:r>
      <w:r>
        <w:rPr>
          <w:b/>
          <w:bCs/>
        </w:rPr>
        <w:tab/>
      </w:r>
      <w:r>
        <w:rPr>
          <w:b/>
          <w:bCs/>
        </w:rPr>
        <w:tab/>
      </w:r>
      <w:r>
        <w:rPr>
          <w:b/>
          <w:bCs/>
          <w:u w:val="single"/>
        </w:rPr>
        <w:t>Position</w:t>
      </w:r>
      <w:r>
        <w:rPr>
          <w:b/>
          <w:bCs/>
        </w:rPr>
        <w:tab/>
      </w:r>
      <w:r>
        <w:rPr>
          <w:b/>
          <w:bCs/>
        </w:rPr>
        <w:tab/>
      </w:r>
      <w:r>
        <w:rPr>
          <w:b/>
          <w:bCs/>
        </w:rPr>
        <w:tab/>
      </w:r>
      <w:r>
        <w:rPr>
          <w:b/>
          <w:bCs/>
        </w:rPr>
        <w:tab/>
      </w:r>
    </w:p>
    <w:p w14:paraId="6DEACD68">
      <w:pPr>
        <w:pStyle w:val="5"/>
        <w:ind w:left="360"/>
        <w:rPr>
          <w:b/>
          <w:bCs/>
        </w:rPr>
      </w:pPr>
      <w:r>
        <w:rPr>
          <w:b/>
          <w:bCs/>
          <w:u w:val="single"/>
        </w:rPr>
        <w:t>Hon.</w:t>
      </w:r>
      <w:r>
        <w:rPr>
          <w:rFonts w:hint="default"/>
          <w:b/>
          <w:bCs/>
          <w:u w:val="single"/>
          <w:lang w:val="en-US"/>
        </w:rPr>
        <w:t xml:space="preserve"> Antolin C. Villahermosa</w:t>
      </w:r>
      <w:r>
        <w:rPr>
          <w:b/>
          <w:bCs/>
        </w:rPr>
        <w:tab/>
      </w:r>
      <w:r>
        <w:rPr>
          <w:b/>
          <w:bCs/>
        </w:rPr>
        <w:tab/>
      </w:r>
      <w:r>
        <w:rPr>
          <w:b/>
          <w:bCs/>
        </w:rPr>
        <w:tab/>
      </w:r>
      <w:r>
        <w:rPr>
          <w:b/>
          <w:bCs/>
        </w:rPr>
        <w:tab/>
      </w:r>
      <w:r>
        <w:rPr>
          <w:b/>
          <w:bCs/>
        </w:rPr>
        <w:tab/>
      </w:r>
      <w:r>
        <w:rPr>
          <w:b/>
          <w:bCs/>
        </w:rPr>
        <w:t>Barangay Captain</w:t>
      </w:r>
    </w:p>
    <w:p w14:paraId="63D70671">
      <w:pPr>
        <w:pStyle w:val="5"/>
        <w:ind w:left="360"/>
        <w:rPr>
          <w:b/>
          <w:bCs/>
        </w:rPr>
      </w:pPr>
      <w:r>
        <w:rPr>
          <w:b/>
          <w:bCs/>
          <w:u w:val="single"/>
        </w:rPr>
        <w:t xml:space="preserve">Hon. </w:t>
      </w:r>
      <w:r>
        <w:rPr>
          <w:rFonts w:hint="default"/>
          <w:b/>
          <w:bCs/>
          <w:u w:val="single"/>
          <w:lang w:val="en-US"/>
        </w:rPr>
        <w:t>Eudecia H. Bustamante</w:t>
      </w:r>
      <w:r>
        <w:rPr>
          <w:b/>
          <w:bCs/>
        </w:rPr>
        <w:tab/>
      </w:r>
      <w:r>
        <w:rPr>
          <w:b/>
          <w:bCs/>
        </w:rPr>
        <w:tab/>
      </w:r>
      <w:r>
        <w:rPr>
          <w:b/>
          <w:bCs/>
        </w:rPr>
        <w:tab/>
      </w:r>
      <w:r>
        <w:rPr>
          <w:b/>
          <w:bCs/>
        </w:rPr>
        <w:tab/>
      </w:r>
      <w:r>
        <w:rPr>
          <w:b/>
          <w:bCs/>
        </w:rPr>
        <w:tab/>
      </w:r>
      <w:r>
        <w:rPr>
          <w:b/>
          <w:bCs/>
        </w:rPr>
        <w:t>Barangay Councilor</w:t>
      </w:r>
    </w:p>
    <w:p w14:paraId="4B1EFA09">
      <w:pPr>
        <w:pStyle w:val="5"/>
        <w:ind w:left="360"/>
        <w:rPr>
          <w:b/>
          <w:bCs/>
        </w:rPr>
      </w:pPr>
      <w:r>
        <w:rPr>
          <w:b/>
          <w:bCs/>
          <w:u w:val="single"/>
        </w:rPr>
        <w:t>Hon.</w:t>
      </w:r>
      <w:r>
        <w:rPr>
          <w:rFonts w:hint="default"/>
          <w:b/>
          <w:bCs/>
          <w:u w:val="single"/>
          <w:lang w:val="en-US"/>
        </w:rPr>
        <w:t xml:space="preserve"> Jeonilo A. Gomisong</w:t>
      </w:r>
      <w:r>
        <w:rPr>
          <w:b/>
          <w:bCs/>
        </w:rPr>
        <w:tab/>
      </w:r>
      <w:r>
        <w:rPr>
          <w:b/>
          <w:bCs/>
        </w:rPr>
        <w:tab/>
      </w:r>
      <w:r>
        <w:rPr>
          <w:b/>
          <w:bCs/>
        </w:rPr>
        <w:tab/>
      </w:r>
      <w:r>
        <w:rPr>
          <w:b/>
          <w:bCs/>
        </w:rPr>
        <w:tab/>
      </w:r>
      <w:r>
        <w:rPr>
          <w:b/>
          <w:bCs/>
        </w:rPr>
        <w:tab/>
      </w:r>
      <w:r>
        <w:rPr>
          <w:b/>
          <w:bCs/>
        </w:rPr>
        <w:tab/>
      </w:r>
      <w:r>
        <w:rPr>
          <w:b/>
          <w:bCs/>
        </w:rPr>
        <w:t>Barangay Councilor</w:t>
      </w:r>
    </w:p>
    <w:p w14:paraId="7E6B1511">
      <w:pPr>
        <w:pStyle w:val="5"/>
        <w:ind w:left="360"/>
        <w:rPr>
          <w:b/>
          <w:bCs/>
        </w:rPr>
      </w:pPr>
      <w:r>
        <w:rPr>
          <w:b/>
          <w:bCs/>
          <w:u w:val="single"/>
        </w:rPr>
        <w:t>Hon.</w:t>
      </w:r>
      <w:r>
        <w:rPr>
          <w:rFonts w:hint="default"/>
          <w:b/>
          <w:bCs/>
          <w:u w:val="single"/>
          <w:lang w:val="en-US"/>
        </w:rPr>
        <w:t xml:space="preserve"> Elvie J. Martinez</w:t>
      </w:r>
      <w:r>
        <w:rPr>
          <w:b/>
          <w:bCs/>
        </w:rPr>
        <w:tab/>
      </w:r>
      <w:r>
        <w:rPr>
          <w:b/>
          <w:bCs/>
        </w:rPr>
        <w:tab/>
      </w:r>
      <w:r>
        <w:rPr>
          <w:b/>
          <w:bCs/>
        </w:rPr>
        <w:tab/>
      </w:r>
      <w:r>
        <w:rPr>
          <w:b/>
          <w:bCs/>
        </w:rPr>
        <w:tab/>
      </w:r>
      <w:r>
        <w:rPr>
          <w:b/>
          <w:bCs/>
        </w:rPr>
        <w:tab/>
      </w:r>
      <w:r>
        <w:rPr>
          <w:b/>
          <w:bCs/>
        </w:rPr>
        <w:tab/>
      </w:r>
      <w:r>
        <w:rPr>
          <w:b/>
          <w:bCs/>
        </w:rPr>
        <w:t>Barangay Councilor</w:t>
      </w:r>
    </w:p>
    <w:p w14:paraId="6D14194B">
      <w:pPr>
        <w:pStyle w:val="5"/>
        <w:ind w:left="360"/>
        <w:rPr>
          <w:b/>
          <w:bCs/>
        </w:rPr>
      </w:pPr>
      <w:r>
        <w:rPr>
          <w:b/>
          <w:bCs/>
          <w:u w:val="single"/>
        </w:rPr>
        <w:t xml:space="preserve">Hon. </w:t>
      </w:r>
      <w:r>
        <w:rPr>
          <w:rFonts w:hint="default"/>
          <w:b/>
          <w:bCs/>
          <w:u w:val="single"/>
          <w:lang w:val="en-US"/>
        </w:rPr>
        <w:t>Jenar G. Moscay</w:t>
      </w:r>
      <w:r>
        <w:rPr>
          <w:b/>
          <w:bCs/>
        </w:rPr>
        <w:tab/>
      </w:r>
      <w:r>
        <w:rPr>
          <w:b/>
          <w:bCs/>
        </w:rPr>
        <w:tab/>
      </w:r>
      <w:r>
        <w:rPr>
          <w:b/>
          <w:bCs/>
        </w:rPr>
        <w:tab/>
      </w:r>
      <w:r>
        <w:rPr>
          <w:b/>
          <w:bCs/>
        </w:rPr>
        <w:tab/>
      </w:r>
      <w:r>
        <w:rPr>
          <w:b/>
          <w:bCs/>
        </w:rPr>
        <w:tab/>
      </w:r>
      <w:r>
        <w:rPr>
          <w:b/>
          <w:bCs/>
        </w:rPr>
        <w:tab/>
      </w:r>
      <w:r>
        <w:rPr>
          <w:b/>
          <w:bCs/>
        </w:rPr>
        <w:t>Barangay Councilor</w:t>
      </w:r>
    </w:p>
    <w:p w14:paraId="371B56A5">
      <w:pPr>
        <w:pStyle w:val="5"/>
        <w:ind w:left="360"/>
        <w:rPr>
          <w:b/>
          <w:bCs/>
        </w:rPr>
      </w:pPr>
      <w:r>
        <w:rPr>
          <w:b/>
          <w:bCs/>
          <w:u w:val="single"/>
        </w:rPr>
        <w:t xml:space="preserve">Hon. </w:t>
      </w:r>
      <w:r>
        <w:rPr>
          <w:rFonts w:hint="default"/>
          <w:b/>
          <w:bCs/>
          <w:u w:val="single"/>
          <w:lang w:val="en-US"/>
        </w:rPr>
        <w:t>Warpelina Y. Basay</w:t>
      </w:r>
      <w:r>
        <w:rPr>
          <w:b/>
          <w:bCs/>
        </w:rPr>
        <w:tab/>
      </w:r>
      <w:r>
        <w:rPr>
          <w:b/>
          <w:bCs/>
        </w:rPr>
        <w:tab/>
      </w:r>
      <w:r>
        <w:rPr>
          <w:b/>
          <w:bCs/>
        </w:rPr>
        <w:tab/>
      </w:r>
      <w:r>
        <w:rPr>
          <w:b/>
          <w:bCs/>
        </w:rPr>
        <w:tab/>
      </w:r>
      <w:r>
        <w:rPr>
          <w:b/>
          <w:bCs/>
        </w:rPr>
        <w:tab/>
      </w:r>
      <w:r>
        <w:rPr>
          <w:rFonts w:hint="default"/>
          <w:b/>
          <w:bCs/>
          <w:lang w:val="en-US"/>
        </w:rPr>
        <w:t xml:space="preserve">              </w:t>
      </w:r>
      <w:r>
        <w:rPr>
          <w:b/>
          <w:bCs/>
        </w:rPr>
        <w:t>Barangay Councilor</w:t>
      </w:r>
    </w:p>
    <w:p w14:paraId="2ED7D049">
      <w:pPr>
        <w:pStyle w:val="5"/>
        <w:ind w:left="360"/>
        <w:rPr>
          <w:b/>
          <w:bCs/>
        </w:rPr>
      </w:pPr>
      <w:r>
        <w:rPr>
          <w:b/>
          <w:bCs/>
          <w:u w:val="single"/>
        </w:rPr>
        <w:t xml:space="preserve">Hon. </w:t>
      </w:r>
      <w:r>
        <w:rPr>
          <w:rFonts w:hint="default"/>
          <w:b/>
          <w:bCs/>
          <w:u w:val="single"/>
          <w:lang w:val="en-US"/>
        </w:rPr>
        <w:t>Elizalde V. Eting</w:t>
      </w:r>
      <w:r>
        <w:rPr>
          <w:b/>
          <w:bCs/>
        </w:rPr>
        <w:tab/>
      </w:r>
      <w:r>
        <w:rPr>
          <w:b/>
          <w:bCs/>
        </w:rPr>
        <w:tab/>
      </w:r>
      <w:r>
        <w:rPr>
          <w:b/>
          <w:bCs/>
        </w:rPr>
        <w:tab/>
      </w:r>
      <w:r>
        <w:rPr>
          <w:b/>
          <w:bCs/>
        </w:rPr>
        <w:tab/>
      </w:r>
      <w:r>
        <w:rPr>
          <w:b/>
          <w:bCs/>
        </w:rPr>
        <w:tab/>
      </w:r>
      <w:r>
        <w:rPr>
          <w:b/>
          <w:bCs/>
        </w:rPr>
        <w:tab/>
      </w:r>
      <w:r>
        <w:rPr>
          <w:b/>
          <w:bCs/>
        </w:rPr>
        <w:t>Barangay Councilor</w:t>
      </w:r>
    </w:p>
    <w:p w14:paraId="285E39EB">
      <w:pPr>
        <w:pStyle w:val="5"/>
        <w:ind w:left="360"/>
        <w:rPr>
          <w:b/>
          <w:bCs/>
        </w:rPr>
      </w:pPr>
      <w:r>
        <w:rPr>
          <w:b/>
          <w:bCs/>
          <w:u w:val="single"/>
        </w:rPr>
        <w:t xml:space="preserve">Hon. </w:t>
      </w:r>
      <w:r>
        <w:rPr>
          <w:rFonts w:hint="default"/>
          <w:b/>
          <w:bCs/>
          <w:u w:val="single"/>
          <w:lang w:val="en-US"/>
        </w:rPr>
        <w:t>Saeden L. Bustamante</w:t>
      </w:r>
      <w:r>
        <w:rPr>
          <w:b/>
          <w:bCs/>
        </w:rPr>
        <w:tab/>
      </w:r>
      <w:r>
        <w:rPr>
          <w:b/>
          <w:bCs/>
        </w:rPr>
        <w:tab/>
      </w:r>
      <w:r>
        <w:rPr>
          <w:b/>
          <w:bCs/>
        </w:rPr>
        <w:tab/>
      </w:r>
      <w:r>
        <w:rPr>
          <w:b/>
          <w:bCs/>
        </w:rPr>
        <w:tab/>
      </w:r>
      <w:r>
        <w:rPr>
          <w:b/>
          <w:bCs/>
        </w:rPr>
        <w:tab/>
      </w:r>
      <w:r>
        <w:rPr>
          <w:b/>
          <w:bCs/>
        </w:rPr>
        <w:tab/>
      </w:r>
      <w:r>
        <w:rPr>
          <w:b/>
          <w:bCs/>
        </w:rPr>
        <w:t>SK Chair</w:t>
      </w:r>
      <w:r>
        <w:rPr>
          <w:rFonts w:hint="default"/>
          <w:b/>
          <w:bCs/>
          <w:lang w:val="en-US"/>
        </w:rPr>
        <w:t>wo</w:t>
      </w:r>
      <w:r>
        <w:rPr>
          <w:b/>
          <w:bCs/>
        </w:rPr>
        <w:t>man</w:t>
      </w:r>
    </w:p>
    <w:p w14:paraId="41E0A518">
      <w:pPr>
        <w:pStyle w:val="5"/>
        <w:ind w:left="360"/>
        <w:rPr>
          <w:b/>
          <w:bCs/>
        </w:rPr>
      </w:pPr>
      <w:r>
        <w:rPr>
          <w:b/>
          <w:bCs/>
          <w:u w:val="single"/>
        </w:rPr>
        <w:t>Mrs.</w:t>
      </w:r>
      <w:r>
        <w:rPr>
          <w:rFonts w:hint="default"/>
          <w:b/>
          <w:bCs/>
          <w:u w:val="single"/>
          <w:lang w:val="en-US"/>
        </w:rPr>
        <w:t xml:space="preserve"> Myrna Funtanarez</w:t>
      </w:r>
      <w:r>
        <w:rPr>
          <w:b/>
          <w:bCs/>
        </w:rPr>
        <w:tab/>
      </w:r>
      <w:r>
        <w:rPr>
          <w:b/>
          <w:bCs/>
        </w:rPr>
        <w:tab/>
      </w:r>
      <w:r>
        <w:rPr>
          <w:b/>
          <w:bCs/>
        </w:rPr>
        <w:tab/>
      </w:r>
      <w:r>
        <w:rPr>
          <w:b/>
          <w:bCs/>
        </w:rPr>
        <w:tab/>
      </w:r>
      <w:r>
        <w:rPr>
          <w:b/>
          <w:bCs/>
        </w:rPr>
        <w:tab/>
      </w:r>
      <w:r>
        <w:rPr>
          <w:b/>
          <w:bCs/>
        </w:rPr>
        <w:tab/>
      </w:r>
      <w:r>
        <w:rPr>
          <w:b/>
          <w:bCs/>
        </w:rPr>
        <w:t>Parent Leader</w:t>
      </w:r>
    </w:p>
    <w:p w14:paraId="6F2AD108">
      <w:pPr>
        <w:pStyle w:val="5"/>
        <w:ind w:left="360"/>
        <w:rPr>
          <w:b/>
          <w:bCs/>
        </w:rPr>
      </w:pPr>
      <w:r>
        <w:rPr>
          <w:b/>
          <w:bCs/>
          <w:u w:val="single"/>
        </w:rPr>
        <w:t xml:space="preserve">Mr. </w:t>
      </w:r>
      <w:r>
        <w:rPr>
          <w:rFonts w:hint="default"/>
          <w:b/>
          <w:bCs/>
          <w:u w:val="single"/>
          <w:lang w:val="en-US"/>
        </w:rPr>
        <w:t>Franklin Sumaoy</w:t>
      </w:r>
      <w:r>
        <w:rPr>
          <w:b/>
          <w:bCs/>
        </w:rPr>
        <w:tab/>
      </w:r>
      <w:r>
        <w:rPr>
          <w:b/>
          <w:bCs/>
        </w:rPr>
        <w:tab/>
      </w:r>
      <w:r>
        <w:rPr>
          <w:b/>
          <w:bCs/>
        </w:rPr>
        <w:tab/>
      </w:r>
      <w:r>
        <w:rPr>
          <w:b/>
          <w:bCs/>
        </w:rPr>
        <w:tab/>
      </w:r>
      <w:r>
        <w:rPr>
          <w:b/>
          <w:bCs/>
        </w:rPr>
        <w:tab/>
      </w:r>
      <w:r>
        <w:rPr>
          <w:b/>
          <w:bCs/>
        </w:rPr>
        <w:tab/>
      </w:r>
      <w:r>
        <w:rPr>
          <w:b/>
          <w:bCs/>
        </w:rPr>
        <w:t>Brgy. Tanod</w:t>
      </w:r>
    </w:p>
    <w:p w14:paraId="461A80E1">
      <w:pPr>
        <w:pStyle w:val="5"/>
        <w:ind w:left="360"/>
        <w:rPr>
          <w:rFonts w:hint="default"/>
          <w:b/>
          <w:bCs/>
          <w:lang w:val="en-US"/>
        </w:rPr>
      </w:pPr>
      <w:r>
        <w:rPr>
          <w:rFonts w:hint="default"/>
          <w:b/>
          <w:bCs/>
          <w:lang w:val="en-US"/>
        </w:rPr>
        <w:t>Ms. Rosanna V. Indoc                                                                                   BNS</w:t>
      </w:r>
    </w:p>
    <w:p w14:paraId="58A201B0">
      <w:pPr>
        <w:pStyle w:val="5"/>
        <w:ind w:left="360"/>
        <w:rPr>
          <w:b/>
          <w:bCs/>
        </w:rPr>
      </w:pPr>
      <w:r>
        <w:rPr>
          <w:b/>
          <w:bCs/>
          <w:u w:val="single"/>
        </w:rPr>
        <w:t xml:space="preserve">Ms. </w:t>
      </w:r>
      <w:r>
        <w:rPr>
          <w:rFonts w:hint="default"/>
          <w:b/>
          <w:bCs/>
          <w:u w:val="single"/>
          <w:lang w:val="en-US"/>
        </w:rPr>
        <w:t>Marichel Brillantes</w:t>
      </w:r>
      <w:r>
        <w:rPr>
          <w:b/>
          <w:bCs/>
        </w:rPr>
        <w:tab/>
      </w:r>
      <w:r>
        <w:rPr>
          <w:b/>
          <w:bCs/>
        </w:rPr>
        <w:tab/>
      </w:r>
      <w:r>
        <w:rPr>
          <w:b/>
          <w:bCs/>
        </w:rPr>
        <w:tab/>
      </w:r>
      <w:r>
        <w:rPr>
          <w:b/>
          <w:bCs/>
        </w:rPr>
        <w:tab/>
      </w:r>
      <w:r>
        <w:rPr>
          <w:b/>
          <w:bCs/>
        </w:rPr>
        <w:tab/>
      </w:r>
      <w:r>
        <w:rPr>
          <w:b/>
          <w:bCs/>
        </w:rPr>
        <w:tab/>
      </w:r>
      <w:r>
        <w:rPr>
          <w:b/>
          <w:bCs/>
        </w:rPr>
        <w:t>BHW</w:t>
      </w:r>
    </w:p>
    <w:p w14:paraId="5A27986C">
      <w:pPr>
        <w:pStyle w:val="5"/>
        <w:ind w:left="360"/>
        <w:rPr>
          <w:rFonts w:hint="default"/>
          <w:b/>
          <w:bCs/>
          <w:lang w:val="en-US"/>
        </w:rPr>
      </w:pPr>
      <w:r>
        <w:rPr>
          <w:b/>
          <w:bCs/>
          <w:u w:val="single"/>
        </w:rPr>
        <w:t xml:space="preserve">Mrs. </w:t>
      </w:r>
      <w:r>
        <w:rPr>
          <w:rFonts w:hint="default"/>
          <w:b/>
          <w:bCs/>
          <w:u w:val="single"/>
          <w:lang w:val="en-US"/>
        </w:rPr>
        <w:t>Marisa Estoque</w:t>
      </w:r>
      <w:r>
        <w:rPr>
          <w:b/>
          <w:bCs/>
        </w:rPr>
        <w:tab/>
      </w:r>
      <w:r>
        <w:rPr>
          <w:b/>
          <w:bCs/>
        </w:rPr>
        <w:tab/>
      </w:r>
      <w:r>
        <w:rPr>
          <w:b/>
          <w:bCs/>
        </w:rPr>
        <w:tab/>
      </w:r>
      <w:r>
        <w:rPr>
          <w:b/>
          <w:bCs/>
        </w:rPr>
        <w:tab/>
      </w:r>
      <w:r>
        <w:rPr>
          <w:b/>
          <w:bCs/>
        </w:rPr>
        <w:tab/>
      </w:r>
      <w:r>
        <w:rPr>
          <w:b/>
          <w:bCs/>
        </w:rPr>
        <w:tab/>
      </w:r>
      <w:r>
        <w:rPr>
          <w:rFonts w:hint="default"/>
          <w:b/>
          <w:bCs/>
          <w:lang w:val="en-US"/>
        </w:rPr>
        <w:t>BHW</w:t>
      </w:r>
    </w:p>
    <w:p w14:paraId="3C0F5F1F">
      <w:pPr>
        <w:pStyle w:val="5"/>
        <w:ind w:left="360"/>
        <w:rPr>
          <w:b/>
          <w:bCs/>
        </w:rPr>
      </w:pPr>
      <w:r>
        <w:rPr>
          <w:b/>
          <w:bCs/>
          <w:u w:val="single"/>
        </w:rPr>
        <w:t>Mrs.</w:t>
      </w:r>
      <w:r>
        <w:rPr>
          <w:rFonts w:hint="default"/>
          <w:b/>
          <w:bCs/>
          <w:u w:val="single"/>
          <w:lang w:val="en-US"/>
        </w:rPr>
        <w:t xml:space="preserve"> Sammie Caperig</w:t>
      </w:r>
      <w:r>
        <w:rPr>
          <w:b/>
          <w:bCs/>
        </w:rPr>
        <w:tab/>
      </w:r>
      <w:r>
        <w:rPr>
          <w:b/>
          <w:bCs/>
        </w:rPr>
        <w:tab/>
      </w:r>
      <w:r>
        <w:rPr>
          <w:b/>
          <w:bCs/>
        </w:rPr>
        <w:tab/>
      </w:r>
      <w:r>
        <w:rPr>
          <w:b/>
          <w:bCs/>
        </w:rPr>
        <w:tab/>
      </w:r>
      <w:r>
        <w:rPr>
          <w:b/>
          <w:bCs/>
        </w:rPr>
        <w:tab/>
      </w:r>
      <w:r>
        <w:rPr>
          <w:b/>
          <w:bCs/>
        </w:rPr>
        <w:tab/>
      </w:r>
      <w:r>
        <w:rPr>
          <w:b/>
          <w:bCs/>
        </w:rPr>
        <w:t>Women’s Organization Chair</w:t>
      </w:r>
    </w:p>
    <w:p w14:paraId="473C1655">
      <w:pPr>
        <w:pStyle w:val="5"/>
        <w:ind w:left="360"/>
        <w:rPr>
          <w:rFonts w:hint="default"/>
          <w:b/>
          <w:bCs/>
          <w:lang w:val="en-US"/>
        </w:rPr>
      </w:pPr>
      <w:r>
        <w:rPr>
          <w:rFonts w:hint="default"/>
          <w:b/>
          <w:bCs/>
          <w:u w:val="single"/>
          <w:lang w:val="en-US"/>
        </w:rPr>
        <w:t>Mrs. Karren Ogarte</w:t>
      </w:r>
      <w:r>
        <w:rPr>
          <w:rFonts w:hint="default"/>
          <w:b/>
          <w:bCs/>
          <w:lang w:val="en-US"/>
        </w:rPr>
        <w:t xml:space="preserve">                                                                                        Barangay Treasurer</w:t>
      </w:r>
    </w:p>
    <w:p w14:paraId="72BDE04C">
      <w:pPr>
        <w:pStyle w:val="5"/>
        <w:ind w:left="360"/>
        <w:rPr>
          <w:rFonts w:hint="default"/>
          <w:b/>
          <w:bCs/>
          <w:lang w:val="en-US"/>
        </w:rPr>
      </w:pPr>
      <w:r>
        <w:rPr>
          <w:rFonts w:hint="default"/>
          <w:b/>
          <w:bCs/>
          <w:u w:val="single"/>
          <w:lang w:val="en-US"/>
        </w:rPr>
        <w:t>Alma B. Sarga</w:t>
      </w:r>
      <w:r>
        <w:rPr>
          <w:rFonts w:hint="default"/>
          <w:b/>
          <w:bCs/>
          <w:lang w:val="en-US"/>
        </w:rPr>
        <w:t xml:space="preserve">                                                                                                  Barangay Secretary</w:t>
      </w:r>
    </w:p>
    <w:p w14:paraId="34C0F3B7">
      <w:pPr>
        <w:pStyle w:val="5"/>
        <w:ind w:left="360"/>
        <w:rPr>
          <w:b/>
          <w:bCs/>
        </w:rPr>
      </w:pPr>
    </w:p>
    <w:p w14:paraId="695289F2">
      <w:pPr>
        <w:pStyle w:val="5"/>
        <w:ind w:left="360"/>
        <w:rPr>
          <w:rFonts w:hint="default"/>
          <w:b/>
          <w:bCs/>
          <w:lang w:val="en-US"/>
        </w:rPr>
      </w:pPr>
      <w:r>
        <w:rPr>
          <w:b/>
          <w:bCs/>
        </w:rPr>
        <w:t xml:space="preserve">Absent: </w:t>
      </w:r>
      <w:r>
        <w:rPr>
          <w:rFonts w:hint="default"/>
          <w:b/>
          <w:bCs/>
          <w:lang w:val="en-US"/>
        </w:rPr>
        <w:t>none</w:t>
      </w:r>
    </w:p>
    <w:p w14:paraId="1E82FA48">
      <w:pPr>
        <w:pStyle w:val="5"/>
        <w:ind w:left="360"/>
        <w:rPr>
          <w:b/>
          <w:bCs/>
        </w:rPr>
      </w:pPr>
      <w:r>
        <w:rPr>
          <w:b/>
          <w:bCs/>
        </w:rPr>
        <w:t>Excuse:NONE</w:t>
      </w:r>
    </w:p>
    <w:p w14:paraId="21C86F2E">
      <w:pPr>
        <w:pStyle w:val="5"/>
        <w:ind w:left="360"/>
        <w:jc w:val="center"/>
        <w:rPr>
          <w:b/>
          <w:bCs/>
          <w:sz w:val="24"/>
          <w:szCs w:val="24"/>
        </w:rPr>
      </w:pPr>
      <w:r>
        <w:rPr>
          <w:b/>
          <w:bCs/>
          <w:sz w:val="24"/>
          <w:szCs w:val="24"/>
        </w:rPr>
        <w:t>ORDER OF THE BUSINESS</w:t>
      </w:r>
    </w:p>
    <w:p w14:paraId="215DF514">
      <w:pPr>
        <w:pStyle w:val="5"/>
        <w:numPr>
          <w:ilvl w:val="0"/>
          <w:numId w:val="1"/>
        </w:numPr>
      </w:pPr>
      <w:r>
        <w:t>CALL TO ORDER</w:t>
      </w:r>
    </w:p>
    <w:p w14:paraId="2C8FD10A">
      <w:pPr>
        <w:pStyle w:val="5"/>
        <w:numPr>
          <w:ilvl w:val="0"/>
          <w:numId w:val="1"/>
        </w:numPr>
      </w:pPr>
      <w:r>
        <w:t>INVOCATION</w:t>
      </w:r>
    </w:p>
    <w:p w14:paraId="24533F22">
      <w:pPr>
        <w:pStyle w:val="5"/>
        <w:numPr>
          <w:ilvl w:val="0"/>
          <w:numId w:val="1"/>
        </w:numPr>
      </w:pPr>
      <w:r>
        <w:t>PHILIPPINE NATIONAL ANTHEM</w:t>
      </w:r>
    </w:p>
    <w:p w14:paraId="28A9AE4E">
      <w:pPr>
        <w:pStyle w:val="5"/>
        <w:numPr>
          <w:ilvl w:val="0"/>
          <w:numId w:val="1"/>
        </w:numPr>
      </w:pPr>
      <w:r>
        <w:t>ROLL CALL</w:t>
      </w:r>
    </w:p>
    <w:p w14:paraId="1090AD99">
      <w:pPr>
        <w:pStyle w:val="6"/>
        <w:numPr>
          <w:ilvl w:val="0"/>
          <w:numId w:val="1"/>
        </w:numPr>
        <w:spacing w:after="0" w:line="276" w:lineRule="auto"/>
        <w:jc w:val="both"/>
        <w:rPr>
          <w:rFonts w:ascii="Arial" w:hAnsi="Arial" w:eastAsia="SimSun" w:cs="Arial"/>
        </w:rPr>
      </w:pPr>
      <w:r>
        <w:rPr>
          <w:rFonts w:ascii="Arial" w:hAnsi="Arial" w:eastAsia="SimSun" w:cs="Arial"/>
        </w:rPr>
        <w:t>READING AND APPROVAL OF THE PREVIOUS MINUTES</w:t>
      </w:r>
    </w:p>
    <w:p w14:paraId="19607018">
      <w:pPr>
        <w:pStyle w:val="6"/>
        <w:numPr>
          <w:ilvl w:val="0"/>
          <w:numId w:val="1"/>
        </w:numPr>
        <w:spacing w:after="0" w:line="276" w:lineRule="auto"/>
        <w:jc w:val="both"/>
        <w:rPr>
          <w:rFonts w:ascii="Arial" w:hAnsi="Arial" w:eastAsia="SimSun" w:cs="Arial"/>
        </w:rPr>
      </w:pPr>
      <w:r>
        <w:rPr>
          <w:rFonts w:ascii="Arial" w:hAnsi="Arial" w:eastAsia="SimSun" w:cs="Arial"/>
        </w:rPr>
        <w:t>MATTER ARISING FROM THE PREVIOUS MINUTES</w:t>
      </w:r>
    </w:p>
    <w:p w14:paraId="23B91453">
      <w:pPr>
        <w:pStyle w:val="6"/>
        <w:numPr>
          <w:ilvl w:val="0"/>
          <w:numId w:val="1"/>
        </w:numPr>
        <w:spacing w:after="0" w:line="276" w:lineRule="auto"/>
        <w:jc w:val="both"/>
        <w:rPr>
          <w:rFonts w:ascii="Arial" w:hAnsi="Arial" w:eastAsia="SimSun" w:cs="Arial"/>
        </w:rPr>
      </w:pPr>
      <w:r>
        <w:rPr>
          <w:rFonts w:ascii="Arial" w:hAnsi="Arial" w:eastAsia="SimSun" w:cs="Arial"/>
        </w:rPr>
        <w:t>VISITOR’S HOUR</w:t>
      </w:r>
    </w:p>
    <w:p w14:paraId="0E4D7232">
      <w:pPr>
        <w:pStyle w:val="6"/>
        <w:numPr>
          <w:ilvl w:val="0"/>
          <w:numId w:val="1"/>
        </w:numPr>
        <w:spacing w:after="0" w:line="276" w:lineRule="auto"/>
        <w:jc w:val="both"/>
        <w:rPr>
          <w:rFonts w:ascii="Arial" w:hAnsi="Arial" w:eastAsia="SimSun" w:cs="Arial"/>
        </w:rPr>
      </w:pPr>
      <w:r>
        <w:rPr>
          <w:rFonts w:ascii="Arial" w:hAnsi="Arial" w:eastAsia="SimSun" w:cs="Arial"/>
        </w:rPr>
        <w:t>CHAIRMAN’S HOUR</w:t>
      </w:r>
    </w:p>
    <w:p w14:paraId="4C22AAED">
      <w:pPr>
        <w:pStyle w:val="6"/>
        <w:numPr>
          <w:ilvl w:val="0"/>
          <w:numId w:val="1"/>
        </w:numPr>
        <w:spacing w:after="0" w:line="276" w:lineRule="auto"/>
        <w:jc w:val="both"/>
        <w:rPr>
          <w:rFonts w:ascii="Arial" w:hAnsi="Arial" w:eastAsia="SimSun" w:cs="Arial"/>
        </w:rPr>
      </w:pPr>
      <w:r>
        <w:rPr>
          <w:rFonts w:ascii="Arial" w:hAnsi="Arial" w:eastAsia="SimSun" w:cs="Arial"/>
        </w:rPr>
        <w:t>COMMITTEE REPORT</w:t>
      </w:r>
    </w:p>
    <w:p w14:paraId="690419DE">
      <w:pPr>
        <w:pStyle w:val="6"/>
        <w:numPr>
          <w:ilvl w:val="0"/>
          <w:numId w:val="1"/>
        </w:numPr>
        <w:spacing w:after="0" w:line="276" w:lineRule="auto"/>
        <w:jc w:val="both"/>
        <w:rPr>
          <w:rFonts w:ascii="Arial" w:hAnsi="Arial" w:eastAsia="SimSun" w:cs="Arial"/>
        </w:rPr>
      </w:pPr>
      <w:r>
        <w:rPr>
          <w:rFonts w:ascii="Arial" w:hAnsi="Arial" w:eastAsia="SimSun" w:cs="Arial"/>
        </w:rPr>
        <w:t xml:space="preserve">PREVIOUS AGENDA </w:t>
      </w:r>
    </w:p>
    <w:p w14:paraId="5D613655">
      <w:pPr>
        <w:pStyle w:val="6"/>
        <w:numPr>
          <w:ilvl w:val="0"/>
          <w:numId w:val="1"/>
        </w:numPr>
        <w:spacing w:after="0" w:line="276" w:lineRule="auto"/>
        <w:jc w:val="both"/>
        <w:rPr>
          <w:rFonts w:ascii="Arial" w:hAnsi="Arial" w:eastAsia="SimSun" w:cs="Arial"/>
        </w:rPr>
      </w:pPr>
      <w:r>
        <w:rPr>
          <w:rFonts w:ascii="Arial" w:hAnsi="Arial" w:eastAsia="SimSun" w:cs="Arial"/>
        </w:rPr>
        <w:t>OTHER MATTERS</w:t>
      </w:r>
    </w:p>
    <w:p w14:paraId="756E4F2A">
      <w:pPr>
        <w:pStyle w:val="6"/>
        <w:spacing w:after="0" w:line="276" w:lineRule="auto"/>
        <w:ind w:left="1080"/>
        <w:jc w:val="both"/>
        <w:rPr>
          <w:rFonts w:ascii="Arial" w:hAnsi="Arial" w:eastAsia="SimSun" w:cs="Arial"/>
          <w:b/>
          <w:sz w:val="24"/>
          <w:szCs w:val="24"/>
        </w:rPr>
      </w:pPr>
    </w:p>
    <w:p w14:paraId="23DFFADE">
      <w:pPr>
        <w:pStyle w:val="6"/>
        <w:spacing w:after="0" w:line="276" w:lineRule="auto"/>
        <w:ind w:left="1080"/>
        <w:jc w:val="both"/>
        <w:rPr>
          <w:rFonts w:ascii="Arial" w:hAnsi="Arial" w:eastAsia="SimSun" w:cs="Arial"/>
          <w:bCs/>
          <w:sz w:val="24"/>
          <w:szCs w:val="24"/>
        </w:rPr>
      </w:pPr>
      <w:r>
        <w:rPr>
          <w:rFonts w:ascii="Arial" w:hAnsi="Arial" w:eastAsia="SimSun" w:cs="Arial"/>
          <w:bCs/>
          <w:sz w:val="24"/>
          <w:szCs w:val="24"/>
        </w:rPr>
        <w:t>Adoption of the order of the day by. Hon.</w:t>
      </w:r>
      <w:r>
        <w:rPr>
          <w:rFonts w:hint="default" w:ascii="Arial" w:hAnsi="Arial" w:eastAsia="SimSun" w:cs="Arial"/>
          <w:bCs/>
          <w:sz w:val="24"/>
          <w:szCs w:val="24"/>
          <w:lang w:val="en-US"/>
        </w:rPr>
        <w:t xml:space="preserve"> Eudecia Bustamante</w:t>
      </w:r>
      <w:r>
        <w:rPr>
          <w:rFonts w:ascii="Arial" w:hAnsi="Arial" w:eastAsia="SimSun" w:cs="Arial"/>
          <w:bCs/>
          <w:sz w:val="24"/>
          <w:szCs w:val="24"/>
        </w:rPr>
        <w:t xml:space="preserve"> and duly seconded by  Hon. </w:t>
      </w:r>
      <w:r>
        <w:rPr>
          <w:rFonts w:hint="default" w:ascii="Arial" w:hAnsi="Arial" w:eastAsia="SimSun" w:cs="Arial"/>
          <w:bCs/>
          <w:sz w:val="24"/>
          <w:szCs w:val="24"/>
          <w:lang w:val="en-US"/>
        </w:rPr>
        <w:t>Warpelina Y. Basay</w:t>
      </w:r>
      <w:r>
        <w:rPr>
          <w:rFonts w:ascii="Arial" w:hAnsi="Arial" w:eastAsia="SimSun" w:cs="Arial"/>
          <w:bCs/>
          <w:sz w:val="24"/>
          <w:szCs w:val="24"/>
        </w:rPr>
        <w:t>.</w:t>
      </w:r>
    </w:p>
    <w:p w14:paraId="62A7CCD2">
      <w:pPr>
        <w:pStyle w:val="6"/>
        <w:spacing w:after="0" w:line="276" w:lineRule="auto"/>
        <w:ind w:left="1080"/>
        <w:jc w:val="both"/>
        <w:rPr>
          <w:rFonts w:ascii="Arial" w:hAnsi="Arial" w:eastAsia="SimSun" w:cs="Arial"/>
          <w:bCs/>
          <w:sz w:val="24"/>
          <w:szCs w:val="24"/>
        </w:rPr>
      </w:pPr>
    </w:p>
    <w:p w14:paraId="5A697AA4">
      <w:pPr>
        <w:spacing w:after="0" w:line="276" w:lineRule="auto"/>
        <w:jc w:val="both"/>
        <w:rPr>
          <w:rFonts w:ascii="Arial" w:hAnsi="Arial" w:eastAsia="SimSun" w:cs="Arial"/>
          <w:b/>
          <w:sz w:val="24"/>
          <w:szCs w:val="24"/>
        </w:rPr>
      </w:pPr>
      <w:r>
        <w:rPr>
          <w:rFonts w:ascii="Arial" w:hAnsi="Arial" w:eastAsia="SimSun" w:cs="Arial"/>
          <w:b/>
          <w:sz w:val="24"/>
          <w:szCs w:val="24"/>
        </w:rPr>
        <w:t>CALL TO ORDER</w:t>
      </w:r>
    </w:p>
    <w:p w14:paraId="18304974">
      <w:pPr>
        <w:spacing w:after="0" w:line="276" w:lineRule="auto"/>
        <w:jc w:val="both"/>
        <w:rPr>
          <w:bCs/>
          <w:sz w:val="24"/>
          <w:szCs w:val="24"/>
        </w:rPr>
      </w:pPr>
      <w:r>
        <w:rPr>
          <w:rFonts w:ascii="Arial" w:hAnsi="Arial" w:eastAsia="SimSun" w:cs="Arial"/>
          <w:bCs/>
          <w:sz w:val="24"/>
          <w:szCs w:val="24"/>
        </w:rPr>
        <w:tab/>
      </w:r>
      <w:r>
        <w:rPr>
          <w:rFonts w:ascii="Arial" w:hAnsi="Arial" w:eastAsia="SimSun" w:cs="Arial"/>
          <w:bCs/>
          <w:sz w:val="24"/>
          <w:szCs w:val="24"/>
        </w:rPr>
        <w:t xml:space="preserve">The session was call  to order by the Punong Barangay </w:t>
      </w:r>
      <w:r>
        <w:rPr>
          <w:rFonts w:hint="default" w:ascii="Arial" w:hAnsi="Arial" w:eastAsia="SimSun" w:cs="Arial"/>
          <w:bCs/>
          <w:sz w:val="24"/>
          <w:szCs w:val="24"/>
          <w:lang w:val="en-US"/>
        </w:rPr>
        <w:t>Antolin C. Villahermosa</w:t>
      </w:r>
      <w:r>
        <w:rPr>
          <w:rFonts w:ascii="Arial" w:hAnsi="Arial" w:eastAsia="SimSun" w:cs="Arial"/>
          <w:bCs/>
          <w:sz w:val="24"/>
          <w:szCs w:val="24"/>
        </w:rPr>
        <w:t xml:space="preserve"> at exactly 1:20 P.M held at Temporary Barangay Session Hall dated </w:t>
      </w:r>
      <w:r>
        <w:rPr>
          <w:rFonts w:hint="default" w:ascii="Arial" w:hAnsi="Arial" w:eastAsia="SimSun" w:cs="Arial"/>
          <w:bCs/>
          <w:sz w:val="24"/>
          <w:szCs w:val="24"/>
          <w:lang w:val="en-US"/>
        </w:rPr>
        <w:t>January 10</w:t>
      </w:r>
      <w:r>
        <w:rPr>
          <w:rFonts w:ascii="Arial" w:hAnsi="Arial" w:eastAsia="SimSun" w:cs="Arial"/>
          <w:bCs/>
          <w:sz w:val="24"/>
          <w:szCs w:val="24"/>
        </w:rPr>
        <w:t>, 2026</w:t>
      </w:r>
      <w:r>
        <w:rPr>
          <w:bCs/>
          <w:sz w:val="24"/>
          <w:szCs w:val="24"/>
        </w:rPr>
        <w:t xml:space="preserve">     </w:t>
      </w:r>
    </w:p>
    <w:p w14:paraId="0F7EB61E">
      <w:pPr>
        <w:pStyle w:val="5"/>
        <w:rPr>
          <w:sz w:val="24"/>
          <w:szCs w:val="24"/>
        </w:rPr>
      </w:pPr>
    </w:p>
    <w:p w14:paraId="0B1D619C">
      <w:pPr>
        <w:pStyle w:val="5"/>
        <w:ind w:left="360"/>
        <w:rPr>
          <w:sz w:val="24"/>
          <w:szCs w:val="24"/>
        </w:rPr>
      </w:pPr>
    </w:p>
    <w:p w14:paraId="013666CE">
      <w:pPr>
        <w:pStyle w:val="5"/>
        <w:ind w:left="360"/>
        <w:rPr>
          <w:b/>
          <w:bCs/>
          <w:sz w:val="24"/>
          <w:szCs w:val="24"/>
        </w:rPr>
      </w:pPr>
      <w:r>
        <w:rPr>
          <w:b/>
          <w:bCs/>
          <w:sz w:val="24"/>
          <w:szCs w:val="24"/>
        </w:rPr>
        <w:t>Presentation and adoption of the agenda</w:t>
      </w:r>
    </w:p>
    <w:p w14:paraId="1F12AB1B">
      <w:pPr>
        <w:pStyle w:val="5"/>
        <w:ind w:left="360"/>
        <w:rPr>
          <w:sz w:val="24"/>
          <w:szCs w:val="24"/>
        </w:rPr>
      </w:pPr>
      <w:r>
        <w:rPr>
          <w:sz w:val="24"/>
          <w:szCs w:val="24"/>
        </w:rPr>
        <w:t xml:space="preserve">BNC Chair </w:t>
      </w:r>
      <w:r>
        <w:rPr>
          <w:rFonts w:hint="default"/>
          <w:sz w:val="24"/>
          <w:szCs w:val="24"/>
          <w:lang w:val="en-US"/>
        </w:rPr>
        <w:t>Antolin C. Villahermosa</w:t>
      </w:r>
      <w:r>
        <w:rPr>
          <w:sz w:val="24"/>
          <w:szCs w:val="24"/>
        </w:rPr>
        <w:t xml:space="preserve"> presented the business of the day as follows:</w:t>
      </w:r>
    </w:p>
    <w:p w14:paraId="2A3ADC1D">
      <w:pPr>
        <w:pStyle w:val="5"/>
        <w:numPr>
          <w:ilvl w:val="0"/>
          <w:numId w:val="2"/>
        </w:numPr>
        <w:ind w:left="1260"/>
        <w:rPr>
          <w:sz w:val="24"/>
          <w:szCs w:val="24"/>
        </w:rPr>
      </w:pPr>
      <w:r>
        <w:rPr>
          <w:sz w:val="24"/>
          <w:szCs w:val="24"/>
        </w:rPr>
        <w:t>Presentation of the 2026 OPT Plus result (1</w:t>
      </w:r>
      <w:r>
        <w:rPr>
          <w:sz w:val="24"/>
          <w:szCs w:val="24"/>
          <w:vertAlign w:val="superscript"/>
        </w:rPr>
        <w:t>st</w:t>
      </w:r>
      <w:r>
        <w:rPr>
          <w:sz w:val="24"/>
          <w:szCs w:val="24"/>
        </w:rPr>
        <w:t xml:space="preserve"> Quarter)</w:t>
      </w:r>
    </w:p>
    <w:p w14:paraId="2F1B1772">
      <w:pPr>
        <w:pStyle w:val="5"/>
        <w:numPr>
          <w:ilvl w:val="0"/>
          <w:numId w:val="2"/>
        </w:numPr>
        <w:ind w:left="1260"/>
        <w:rPr>
          <w:sz w:val="24"/>
          <w:szCs w:val="24"/>
        </w:rPr>
      </w:pPr>
      <w:r>
        <w:rPr>
          <w:rFonts w:hint="default"/>
          <w:sz w:val="24"/>
          <w:szCs w:val="24"/>
          <w:lang w:val="en-US"/>
        </w:rPr>
        <w:t>Garantisadong Pambata</w:t>
      </w:r>
    </w:p>
    <w:p w14:paraId="3D5F3683">
      <w:pPr>
        <w:pStyle w:val="5"/>
        <w:numPr>
          <w:ilvl w:val="0"/>
          <w:numId w:val="2"/>
        </w:numPr>
        <w:ind w:left="1260"/>
        <w:rPr>
          <w:sz w:val="24"/>
          <w:szCs w:val="24"/>
        </w:rPr>
      </w:pPr>
      <w:r>
        <w:rPr>
          <w:rFonts w:hint="default"/>
          <w:sz w:val="24"/>
          <w:szCs w:val="24"/>
          <w:lang w:val="en-US"/>
        </w:rPr>
        <w:t>School Based Deworming</w:t>
      </w:r>
    </w:p>
    <w:p w14:paraId="08BB035E">
      <w:pPr>
        <w:pStyle w:val="5"/>
        <w:numPr>
          <w:ilvl w:val="0"/>
          <w:numId w:val="2"/>
        </w:numPr>
        <w:ind w:left="1260"/>
        <w:rPr>
          <w:sz w:val="24"/>
          <w:szCs w:val="24"/>
        </w:rPr>
      </w:pPr>
      <w:r>
        <w:rPr>
          <w:rFonts w:hint="default"/>
          <w:sz w:val="24"/>
          <w:szCs w:val="24"/>
          <w:lang w:val="en-US"/>
        </w:rPr>
        <w:t>MRsia</w:t>
      </w:r>
    </w:p>
    <w:p w14:paraId="5BDDB4AF">
      <w:pPr>
        <w:pStyle w:val="5"/>
        <w:numPr>
          <w:ilvl w:val="0"/>
          <w:numId w:val="2"/>
        </w:numPr>
        <w:ind w:left="1260"/>
        <w:rPr>
          <w:sz w:val="24"/>
          <w:szCs w:val="24"/>
        </w:rPr>
      </w:pPr>
      <w:r>
        <w:rPr>
          <w:rFonts w:hint="default"/>
          <w:sz w:val="24"/>
          <w:szCs w:val="24"/>
          <w:lang w:val="en-US"/>
        </w:rPr>
        <w:t>Incoming  mellpi pro</w:t>
      </w:r>
    </w:p>
    <w:p w14:paraId="4BBD00FE">
      <w:pPr>
        <w:pStyle w:val="5"/>
        <w:numPr>
          <w:ilvl w:val="0"/>
          <w:numId w:val="2"/>
        </w:numPr>
        <w:ind w:left="1260"/>
        <w:rPr>
          <w:sz w:val="24"/>
          <w:szCs w:val="24"/>
        </w:rPr>
      </w:pPr>
      <w:r>
        <w:rPr>
          <w:rFonts w:hint="default"/>
          <w:sz w:val="24"/>
          <w:szCs w:val="24"/>
          <w:lang w:val="en-US"/>
        </w:rPr>
        <w:t>Prenatal Care &amp; Immunization</w:t>
      </w:r>
    </w:p>
    <w:p w14:paraId="097CD8C3">
      <w:pPr>
        <w:pStyle w:val="5"/>
        <w:rPr>
          <w:sz w:val="24"/>
          <w:szCs w:val="24"/>
        </w:rPr>
      </w:pPr>
    </w:p>
    <w:p w14:paraId="15945961">
      <w:pPr>
        <w:pStyle w:val="5"/>
        <w:ind w:left="450"/>
        <w:jc w:val="both"/>
        <w:rPr>
          <w:rFonts w:hint="default"/>
          <w:sz w:val="24"/>
          <w:szCs w:val="24"/>
          <w:lang w:val="en-US"/>
        </w:rPr>
      </w:pPr>
      <w:r>
        <w:rPr>
          <w:sz w:val="24"/>
          <w:szCs w:val="24"/>
        </w:rPr>
        <w:t>After which, the presiding chair asked the body for any change or addition to the agenda. Having none, a motion to approve was requested. Moved by Hon.</w:t>
      </w:r>
      <w:r>
        <w:rPr>
          <w:rFonts w:hint="default"/>
          <w:sz w:val="24"/>
          <w:szCs w:val="24"/>
          <w:lang w:val="en-US"/>
        </w:rPr>
        <w:t xml:space="preserve"> Eric L. Estoque</w:t>
      </w:r>
      <w:r>
        <w:rPr>
          <w:sz w:val="24"/>
          <w:szCs w:val="24"/>
        </w:rPr>
        <w:t xml:space="preserve"> and duly seconded by Women’s Organization President Mrs</w:t>
      </w:r>
      <w:r>
        <w:rPr>
          <w:rFonts w:hint="default"/>
          <w:sz w:val="24"/>
          <w:szCs w:val="24"/>
          <w:lang w:val="en-US"/>
        </w:rPr>
        <w:t>. Sammie Caperig</w:t>
      </w:r>
      <w:r>
        <w:rPr>
          <w:sz w:val="24"/>
          <w:szCs w:val="24"/>
        </w:rPr>
        <w:t>, the meeting agenda were approved</w:t>
      </w:r>
      <w:r>
        <w:rPr>
          <w:rFonts w:hint="default"/>
          <w:sz w:val="24"/>
          <w:szCs w:val="24"/>
          <w:lang w:val="en-US"/>
        </w:rPr>
        <w:t>.</w:t>
      </w:r>
    </w:p>
    <w:p w14:paraId="77359BFA">
      <w:pPr>
        <w:pStyle w:val="5"/>
        <w:ind w:left="450"/>
        <w:rPr>
          <w:sz w:val="24"/>
          <w:szCs w:val="24"/>
        </w:rPr>
      </w:pPr>
    </w:p>
    <w:p w14:paraId="5EADB96F">
      <w:pPr>
        <w:pStyle w:val="5"/>
        <w:numPr>
          <w:ilvl w:val="0"/>
          <w:numId w:val="3"/>
        </w:numPr>
        <w:ind w:left="360"/>
        <w:rPr>
          <w:b/>
          <w:bCs/>
          <w:sz w:val="24"/>
          <w:szCs w:val="24"/>
        </w:rPr>
      </w:pPr>
      <w:r>
        <w:rPr>
          <w:b/>
          <w:bCs/>
          <w:sz w:val="24"/>
          <w:szCs w:val="24"/>
        </w:rPr>
        <w:t>Discussion/highlights of the Meeting Agenda</w:t>
      </w:r>
    </w:p>
    <w:p w14:paraId="49AFBBA7">
      <w:pPr>
        <w:pStyle w:val="5"/>
        <w:numPr>
          <w:ilvl w:val="0"/>
          <w:numId w:val="4"/>
        </w:numPr>
        <w:rPr>
          <w:b/>
          <w:bCs/>
          <w:sz w:val="24"/>
          <w:szCs w:val="24"/>
        </w:rPr>
      </w:pPr>
      <w:r>
        <w:rPr>
          <w:b/>
          <w:bCs/>
          <w:sz w:val="24"/>
          <w:szCs w:val="24"/>
        </w:rPr>
        <w:t>Presentation of the 2026 OPT plus result (1</w:t>
      </w:r>
      <w:r>
        <w:rPr>
          <w:b/>
          <w:bCs/>
          <w:sz w:val="24"/>
          <w:szCs w:val="24"/>
          <w:vertAlign w:val="superscript"/>
        </w:rPr>
        <w:t>st</w:t>
      </w:r>
      <w:r>
        <w:rPr>
          <w:b/>
          <w:bCs/>
          <w:sz w:val="24"/>
          <w:szCs w:val="24"/>
        </w:rPr>
        <w:t xml:space="preserve"> quarter)</w:t>
      </w:r>
    </w:p>
    <w:p w14:paraId="43447F84">
      <w:pPr>
        <w:pStyle w:val="5"/>
        <w:ind w:left="720"/>
        <w:rPr>
          <w:sz w:val="24"/>
          <w:szCs w:val="24"/>
        </w:rPr>
      </w:pPr>
      <w:r>
        <w:rPr>
          <w:sz w:val="24"/>
          <w:szCs w:val="24"/>
        </w:rPr>
        <w:t>B</w:t>
      </w:r>
      <w:r>
        <w:rPr>
          <w:rFonts w:hint="default"/>
          <w:sz w:val="24"/>
          <w:szCs w:val="24"/>
          <w:lang w:val="en-US"/>
        </w:rPr>
        <w:t>NC Chairman Antolin C. Villahermosa</w:t>
      </w:r>
      <w:r>
        <w:rPr>
          <w:sz w:val="24"/>
          <w:szCs w:val="24"/>
        </w:rPr>
        <w:t xml:space="preserve"> </w:t>
      </w:r>
      <w:r>
        <w:rPr>
          <w:rFonts w:hint="default"/>
          <w:sz w:val="24"/>
          <w:szCs w:val="24"/>
          <w:lang w:val="en-US"/>
        </w:rPr>
        <w:t>discuss</w:t>
      </w:r>
      <w:r>
        <w:rPr>
          <w:sz w:val="24"/>
          <w:szCs w:val="24"/>
        </w:rPr>
        <w:t xml:space="preserve"> the opt </w:t>
      </w:r>
      <w:r>
        <w:rPr>
          <w:rFonts w:hint="default"/>
          <w:sz w:val="24"/>
          <w:szCs w:val="24"/>
          <w:lang w:val="en-US"/>
        </w:rPr>
        <w:t>plus and mass</w:t>
      </w:r>
      <w:r>
        <w:rPr>
          <w:sz w:val="24"/>
          <w:szCs w:val="24"/>
        </w:rPr>
        <w:t xml:space="preserve"> </w:t>
      </w:r>
      <w:r>
        <w:rPr>
          <w:rFonts w:hint="default"/>
          <w:sz w:val="24"/>
          <w:szCs w:val="24"/>
          <w:lang w:val="en-US"/>
        </w:rPr>
        <w:t xml:space="preserve"> feeding all preschool children 0-59 months old must be weighed and have their height monitors for their nutritional status the BNC agreed upon that will be scheduled on January 14, 2026 at Brgy. Health Center and accompanied by the Kagawads, Brgy. Captains, BHW, BNS, Midwife, and NDP. The said activity the budget of first quarter OPT plus and mass feeding for preschool children aged 0-59 months target (90 PSC). Budget amounting 1500 and budget kuhaon sa nutrition. The BNC members agreed the amount.</w:t>
      </w:r>
    </w:p>
    <w:p w14:paraId="35DCD1AE">
      <w:pPr>
        <w:pStyle w:val="5"/>
        <w:ind w:left="720"/>
        <w:rPr>
          <w:sz w:val="24"/>
          <w:szCs w:val="24"/>
        </w:rPr>
      </w:pPr>
    </w:p>
    <w:p w14:paraId="7364DB2C">
      <w:pPr>
        <w:pStyle w:val="5"/>
        <w:numPr>
          <w:ilvl w:val="0"/>
          <w:numId w:val="4"/>
        </w:numPr>
        <w:rPr>
          <w:b/>
          <w:bCs/>
          <w:sz w:val="24"/>
          <w:szCs w:val="24"/>
        </w:rPr>
      </w:pPr>
      <w:r>
        <w:rPr>
          <w:rFonts w:hint="default"/>
          <w:b/>
          <w:bCs/>
          <w:sz w:val="24"/>
          <w:szCs w:val="24"/>
          <w:lang w:val="en-US"/>
        </w:rPr>
        <w:t>Garantisadong Pambata</w:t>
      </w:r>
    </w:p>
    <w:p w14:paraId="67B238D7">
      <w:pPr>
        <w:pStyle w:val="5"/>
        <w:ind w:left="720"/>
        <w:rPr>
          <w:sz w:val="24"/>
          <w:szCs w:val="24"/>
        </w:rPr>
      </w:pPr>
      <w:r>
        <w:rPr>
          <w:rFonts w:hint="default"/>
          <w:sz w:val="24"/>
          <w:szCs w:val="24"/>
          <w:lang w:val="en-US"/>
        </w:rPr>
        <w:t>BNC Chairman Antolin C. Villahermosa ask the body the said garantisadong pambata nga pahibal-on jud ang mga ginikanan sa mga bata sa mga nag edad og 0-59 months alang sa paghatag sa porga og vitamin A, ang venue sa Brgy. Health Center, January 14, 2026 9AM sa buntag</w:t>
      </w:r>
      <w:r>
        <w:rPr>
          <w:sz w:val="24"/>
          <w:szCs w:val="24"/>
        </w:rPr>
        <w:t>.</w:t>
      </w:r>
    </w:p>
    <w:p w14:paraId="734204BA">
      <w:pPr>
        <w:pStyle w:val="5"/>
        <w:rPr>
          <w:i/>
          <w:iCs/>
          <w:sz w:val="24"/>
          <w:szCs w:val="24"/>
        </w:rPr>
      </w:pPr>
    </w:p>
    <w:p w14:paraId="46BC4D67">
      <w:pPr>
        <w:pStyle w:val="5"/>
        <w:numPr>
          <w:ilvl w:val="0"/>
          <w:numId w:val="4"/>
        </w:numPr>
        <w:rPr>
          <w:b/>
          <w:bCs/>
          <w:sz w:val="24"/>
          <w:szCs w:val="24"/>
        </w:rPr>
      </w:pPr>
      <w:r>
        <w:rPr>
          <w:rFonts w:hint="default"/>
          <w:b/>
          <w:bCs/>
          <w:sz w:val="24"/>
          <w:szCs w:val="24"/>
          <w:lang w:val="en-US"/>
        </w:rPr>
        <w:t>School Based Deworming</w:t>
      </w:r>
    </w:p>
    <w:p w14:paraId="61D4E7F9">
      <w:pPr>
        <w:pStyle w:val="5"/>
        <w:ind w:left="720"/>
        <w:rPr>
          <w:rFonts w:hint="default"/>
          <w:sz w:val="24"/>
          <w:szCs w:val="24"/>
          <w:lang w:val="en-US"/>
        </w:rPr>
      </w:pPr>
      <w:r>
        <w:rPr>
          <w:rFonts w:hint="default"/>
          <w:sz w:val="24"/>
          <w:szCs w:val="24"/>
          <w:lang w:val="en-US"/>
        </w:rPr>
        <w:t>BNC Chairman Antolin C. Villahermosa naghangyo sa mga body nga kung mahimo maka assist sa Midwife og Nurse pati BHW og BNS sa pag adto sa eskwelahan para sa Deworming activity nga paga buhaton sa mga bata og gika uyonan sa tanan.</w:t>
      </w:r>
    </w:p>
    <w:p w14:paraId="40F24FBF">
      <w:pPr>
        <w:pStyle w:val="5"/>
        <w:ind w:left="720"/>
        <w:rPr>
          <w:sz w:val="24"/>
          <w:szCs w:val="24"/>
        </w:rPr>
      </w:pPr>
      <w:r>
        <w:rPr>
          <w:sz w:val="24"/>
          <w:szCs w:val="24"/>
        </w:rPr>
        <w:t xml:space="preserve"> </w:t>
      </w:r>
    </w:p>
    <w:p w14:paraId="20412F98">
      <w:pPr>
        <w:pStyle w:val="5"/>
        <w:numPr>
          <w:ilvl w:val="0"/>
          <w:numId w:val="4"/>
        </w:numPr>
        <w:rPr>
          <w:b/>
          <w:sz w:val="24"/>
          <w:szCs w:val="24"/>
        </w:rPr>
      </w:pPr>
      <w:r>
        <w:rPr>
          <w:rFonts w:hint="default"/>
          <w:b/>
          <w:sz w:val="24"/>
          <w:szCs w:val="24"/>
          <w:lang w:val="en-US"/>
        </w:rPr>
        <w:t>MRsia</w:t>
      </w:r>
    </w:p>
    <w:p w14:paraId="1A83F9D7">
      <w:pPr>
        <w:pStyle w:val="5"/>
        <w:numPr>
          <w:ilvl w:val="0"/>
          <w:numId w:val="0"/>
        </w:numPr>
        <w:ind w:left="1080" w:leftChars="0"/>
        <w:rPr>
          <w:rFonts w:hint="default"/>
          <w:sz w:val="24"/>
          <w:szCs w:val="24"/>
          <w:lang w:val="en-US"/>
        </w:rPr>
      </w:pPr>
      <w:r>
        <w:rPr>
          <w:rFonts w:hint="default"/>
          <w:sz w:val="24"/>
          <w:szCs w:val="24"/>
          <w:lang w:val="en-US"/>
        </w:rPr>
        <w:t>BNC Chairman Antolin C. Villahermosa nag hangyo pag usab sa mga kagawad og BHW nga na assigned sa mga purok nga pahibaw-on ang mga ginikanan kabahin sa pagkahimuon nga MRsia o Measles Rubella Supplemental Immunization Activity karong January 10, 2026 pagahimuon sa Brgy. Hall sa alas 9 sa buntag.</w:t>
      </w:r>
    </w:p>
    <w:p w14:paraId="7A79D38D">
      <w:pPr>
        <w:pStyle w:val="5"/>
        <w:numPr>
          <w:ilvl w:val="0"/>
          <w:numId w:val="4"/>
        </w:numPr>
        <w:ind w:left="720" w:leftChars="0" w:hanging="360" w:firstLineChars="0"/>
        <w:rPr>
          <w:rFonts w:hint="default"/>
          <w:sz w:val="24"/>
          <w:szCs w:val="24"/>
          <w:lang w:val="en-US"/>
        </w:rPr>
      </w:pPr>
      <w:r>
        <w:rPr>
          <w:rFonts w:hint="default"/>
          <w:b/>
          <w:bCs/>
          <w:sz w:val="24"/>
          <w:szCs w:val="24"/>
          <w:lang w:val="en-US"/>
        </w:rPr>
        <w:t>Incoming Mellpi Pro</w:t>
      </w:r>
    </w:p>
    <w:p w14:paraId="60BFE97C">
      <w:pPr>
        <w:pStyle w:val="5"/>
        <w:numPr>
          <w:ilvl w:val="0"/>
          <w:numId w:val="0"/>
        </w:numPr>
        <w:ind w:left="1099" w:leftChars="63" w:hanging="960" w:hangingChars="400"/>
        <w:rPr>
          <w:rFonts w:hint="default"/>
          <w:b w:val="0"/>
          <w:bCs w:val="0"/>
          <w:sz w:val="24"/>
          <w:szCs w:val="24"/>
          <w:lang w:val="en-US"/>
        </w:rPr>
      </w:pPr>
      <w:r>
        <w:rPr>
          <w:rFonts w:hint="default"/>
          <w:b/>
          <w:bCs/>
          <w:sz w:val="24"/>
          <w:szCs w:val="24"/>
          <w:lang w:val="en-US"/>
        </w:rPr>
        <w:t xml:space="preserve">                  </w:t>
      </w:r>
      <w:r>
        <w:rPr>
          <w:rFonts w:hint="default"/>
          <w:b w:val="0"/>
          <w:bCs w:val="0"/>
          <w:sz w:val="24"/>
          <w:szCs w:val="24"/>
          <w:lang w:val="en-US"/>
        </w:rPr>
        <w:t>BNS Rosanna INdoc nagpahibalo nga adunay pagahimuon nga mellpi pro dinhi sa Brgy. Overview, wala pay schedule maghatag ra og call si doc Langco.</w:t>
      </w:r>
    </w:p>
    <w:p w14:paraId="5C062B0A">
      <w:pPr>
        <w:pStyle w:val="5"/>
        <w:numPr>
          <w:ilvl w:val="0"/>
          <w:numId w:val="0"/>
        </w:numPr>
        <w:ind w:left="1099" w:leftChars="63" w:hanging="960" w:hangingChars="400"/>
        <w:rPr>
          <w:rFonts w:hint="default"/>
          <w:b w:val="0"/>
          <w:bCs w:val="0"/>
          <w:sz w:val="24"/>
          <w:szCs w:val="24"/>
          <w:lang w:val="en-US"/>
        </w:rPr>
      </w:pPr>
    </w:p>
    <w:p w14:paraId="7B486E52">
      <w:pPr>
        <w:pStyle w:val="5"/>
        <w:numPr>
          <w:ilvl w:val="0"/>
          <w:numId w:val="4"/>
        </w:numPr>
        <w:ind w:left="720" w:leftChars="0" w:hanging="360" w:firstLineChars="0"/>
        <w:rPr>
          <w:rFonts w:hint="default"/>
          <w:b/>
          <w:bCs/>
          <w:sz w:val="24"/>
          <w:szCs w:val="24"/>
          <w:lang w:val="en-US"/>
        </w:rPr>
      </w:pPr>
      <w:r>
        <w:rPr>
          <w:rFonts w:hint="default"/>
          <w:b/>
          <w:bCs/>
          <w:sz w:val="24"/>
          <w:szCs w:val="24"/>
          <w:lang w:val="en-US"/>
        </w:rPr>
        <w:t>Prenatal Care and Immunization</w:t>
      </w:r>
    </w:p>
    <w:p w14:paraId="0A0FB786">
      <w:pPr>
        <w:pStyle w:val="5"/>
        <w:numPr>
          <w:ilvl w:val="0"/>
          <w:numId w:val="0"/>
        </w:numPr>
        <w:ind w:left="1092" w:leftChars="0" w:hanging="1092" w:hangingChars="455"/>
        <w:rPr>
          <w:rFonts w:hint="default"/>
          <w:b w:val="0"/>
          <w:bCs w:val="0"/>
          <w:sz w:val="24"/>
          <w:szCs w:val="24"/>
          <w:lang w:val="en-US"/>
        </w:rPr>
      </w:pPr>
      <w:r>
        <w:rPr>
          <w:rFonts w:hint="default"/>
          <w:b w:val="0"/>
          <w:bCs w:val="0"/>
          <w:sz w:val="24"/>
          <w:szCs w:val="24"/>
          <w:lang w:val="en-US"/>
        </w:rPr>
        <w:t xml:space="preserve">                     BNS Rosanna Indoc nagpahibalo nga naghatag na og schedule si maam joevel (Midwife) nga ang immunization og prenatal sa January 21, 2026. Ipahibalo sa mga BHW sa matag purok ang schedule.</w:t>
      </w:r>
    </w:p>
    <w:p w14:paraId="2AEA185F">
      <w:pPr>
        <w:pStyle w:val="5"/>
        <w:rPr>
          <w:sz w:val="24"/>
          <w:szCs w:val="24"/>
        </w:rPr>
      </w:pPr>
    </w:p>
    <w:p w14:paraId="65CD8B65">
      <w:pPr>
        <w:pStyle w:val="5"/>
        <w:ind w:left="720"/>
        <w:rPr>
          <w:sz w:val="24"/>
          <w:szCs w:val="24"/>
        </w:rPr>
      </w:pPr>
    </w:p>
    <w:p w14:paraId="03D3A71C">
      <w:pPr>
        <w:pStyle w:val="5"/>
        <w:ind w:left="720"/>
        <w:rPr>
          <w:sz w:val="24"/>
          <w:szCs w:val="24"/>
        </w:rPr>
      </w:pPr>
    </w:p>
    <w:p w14:paraId="71B5C103">
      <w:pPr>
        <w:pStyle w:val="5"/>
        <w:ind w:left="360"/>
        <w:rPr>
          <w:b/>
          <w:bCs/>
          <w:sz w:val="24"/>
          <w:szCs w:val="24"/>
        </w:rPr>
      </w:pPr>
      <w:r>
        <w:rPr>
          <w:b/>
          <w:bCs/>
          <w:sz w:val="24"/>
          <w:szCs w:val="24"/>
        </w:rPr>
        <w:t>Adjournment</w:t>
      </w:r>
    </w:p>
    <w:p w14:paraId="64BA7B63">
      <w:pPr>
        <w:pStyle w:val="5"/>
        <w:ind w:left="360"/>
        <w:jc w:val="both"/>
        <w:rPr>
          <w:sz w:val="24"/>
          <w:szCs w:val="24"/>
        </w:rPr>
      </w:pPr>
      <w:r>
        <w:rPr>
          <w:sz w:val="24"/>
          <w:szCs w:val="24"/>
        </w:rPr>
        <w:t>The members of the BNC were informed that the schedule of the next regular BNC Meeting is on</w:t>
      </w:r>
      <w:r>
        <w:rPr>
          <w:rFonts w:hint="default"/>
          <w:sz w:val="24"/>
          <w:szCs w:val="24"/>
          <w:lang w:val="en-US"/>
        </w:rPr>
        <w:t xml:space="preserve"> January 10</w:t>
      </w:r>
      <w:r>
        <w:rPr>
          <w:sz w:val="24"/>
          <w:szCs w:val="24"/>
        </w:rPr>
        <w:t xml:space="preserve">, 2026. Having no comment or objection to the said schedule, BNC Chair </w:t>
      </w:r>
      <w:r>
        <w:rPr>
          <w:rFonts w:hint="default"/>
          <w:sz w:val="24"/>
          <w:szCs w:val="24"/>
          <w:lang w:val="en-US"/>
        </w:rPr>
        <w:t>Antolin C. Villahermosa</w:t>
      </w:r>
      <w:r>
        <w:rPr>
          <w:sz w:val="24"/>
          <w:szCs w:val="24"/>
        </w:rPr>
        <w:t>, asked for a motion to adjourn. Moved by Hon.</w:t>
      </w:r>
      <w:r>
        <w:rPr>
          <w:rFonts w:hint="default"/>
          <w:sz w:val="24"/>
          <w:szCs w:val="24"/>
          <w:lang w:val="en-US"/>
        </w:rPr>
        <w:t xml:space="preserve"> Elizalde Y. Eting</w:t>
      </w:r>
      <w:r>
        <w:rPr>
          <w:sz w:val="24"/>
          <w:szCs w:val="24"/>
        </w:rPr>
        <w:t xml:space="preserve"> and unanimously seconded, the meeting was adjourned at </w:t>
      </w:r>
      <w:r>
        <w:rPr>
          <w:rFonts w:hint="default"/>
          <w:sz w:val="24"/>
          <w:szCs w:val="24"/>
          <w:lang w:val="en-US"/>
        </w:rPr>
        <w:t>03:05</w:t>
      </w:r>
      <w:r>
        <w:rPr>
          <w:sz w:val="24"/>
          <w:szCs w:val="24"/>
        </w:rPr>
        <w:t xml:space="preserve"> </w:t>
      </w:r>
      <w:r>
        <w:rPr>
          <w:rFonts w:hint="default"/>
          <w:sz w:val="24"/>
          <w:szCs w:val="24"/>
          <w:lang w:val="en-US"/>
        </w:rPr>
        <w:t>P</w:t>
      </w:r>
      <w:r>
        <w:rPr>
          <w:sz w:val="24"/>
          <w:szCs w:val="24"/>
        </w:rPr>
        <w:t>M.</w:t>
      </w:r>
    </w:p>
    <w:p w14:paraId="611C6300">
      <w:pPr>
        <w:pStyle w:val="5"/>
        <w:ind w:left="360"/>
        <w:rPr>
          <w:sz w:val="24"/>
          <w:szCs w:val="24"/>
        </w:rPr>
      </w:pPr>
    </w:p>
    <w:p w14:paraId="190ECF45">
      <w:pPr>
        <w:pStyle w:val="5"/>
        <w:ind w:left="360"/>
        <w:rPr>
          <w:sz w:val="24"/>
          <w:szCs w:val="24"/>
        </w:rPr>
      </w:pPr>
    </w:p>
    <w:p w14:paraId="6A4790FA">
      <w:pPr>
        <w:pStyle w:val="5"/>
        <w:ind w:left="360"/>
        <w:rPr>
          <w:sz w:val="24"/>
          <w:szCs w:val="24"/>
        </w:rPr>
      </w:pPr>
    </w:p>
    <w:p w14:paraId="5691B38A">
      <w:pPr>
        <w:pStyle w:val="5"/>
        <w:ind w:left="360"/>
        <w:rPr>
          <w:sz w:val="24"/>
          <w:szCs w:val="24"/>
        </w:rPr>
      </w:pPr>
    </w:p>
    <w:p w14:paraId="2EA1A47A">
      <w:pPr>
        <w:spacing w:after="0" w:line="276" w:lineRule="auto"/>
        <w:ind w:left="3600" w:firstLine="720"/>
        <w:jc w:val="both"/>
        <w:rPr>
          <w:rFonts w:hint="default" w:ascii="Arial" w:hAnsi="Arial" w:cs="Arial"/>
          <w:sz w:val="24"/>
          <w:szCs w:val="24"/>
          <w:lang w:val="en-US"/>
        </w:rPr>
      </w:pPr>
      <w:r>
        <w:rPr>
          <w:rFonts w:hint="default" w:ascii="Arial" w:hAnsi="Arial" w:cs="Arial"/>
          <w:sz w:val="24"/>
          <w:szCs w:val="24"/>
          <w:lang w:val="en-US"/>
        </w:rPr>
        <w:t xml:space="preserve">                             Prepared by:</w:t>
      </w:r>
    </w:p>
    <w:p w14:paraId="723B8361">
      <w:pPr>
        <w:spacing w:after="0" w:line="276" w:lineRule="auto"/>
        <w:ind w:left="3600" w:firstLine="720"/>
        <w:jc w:val="both"/>
        <w:rPr>
          <w:rFonts w:hint="default" w:ascii="Arial" w:hAnsi="Arial" w:cs="Arial"/>
          <w:sz w:val="24"/>
          <w:szCs w:val="24"/>
          <w:lang w:val="en-US"/>
        </w:rPr>
      </w:pPr>
      <w:r>
        <w:rPr>
          <w:rFonts w:hint="default" w:ascii="Arial" w:hAnsi="Arial" w:cs="Arial"/>
          <w:sz w:val="24"/>
          <w:szCs w:val="24"/>
          <w:lang w:val="en-US"/>
        </w:rPr>
        <w:t xml:space="preserve">                                        </w:t>
      </w:r>
    </w:p>
    <w:p w14:paraId="268A873C">
      <w:pPr>
        <w:spacing w:after="0" w:line="276" w:lineRule="auto"/>
        <w:ind w:left="3600" w:firstLine="720"/>
        <w:jc w:val="both"/>
        <w:rPr>
          <w:rFonts w:hint="default" w:ascii="Arial" w:hAnsi="Arial" w:cs="Arial"/>
          <w:sz w:val="24"/>
          <w:szCs w:val="24"/>
          <w:lang w:val="en-US"/>
        </w:rPr>
      </w:pPr>
      <w:r>
        <w:rPr>
          <w:rFonts w:hint="default" w:ascii="Arial" w:hAnsi="Arial" w:cs="Arial"/>
          <w:sz w:val="24"/>
          <w:szCs w:val="24"/>
          <w:lang w:val="en-US"/>
        </w:rPr>
        <w:t xml:space="preserve">                                                    Alma Sarga</w:t>
      </w:r>
    </w:p>
    <w:p w14:paraId="68D24988">
      <w:pPr>
        <w:spacing w:after="0" w:line="276" w:lineRule="auto"/>
        <w:ind w:left="3600" w:firstLine="720"/>
        <w:jc w:val="both"/>
        <w:rPr>
          <w:rFonts w:hint="default" w:ascii="Arial" w:hAnsi="Arial" w:cs="Arial"/>
          <w:sz w:val="24"/>
          <w:szCs w:val="24"/>
          <w:lang w:val="en-US"/>
        </w:rPr>
      </w:pPr>
      <w:r>
        <w:rPr>
          <w:rFonts w:hint="default" w:ascii="Arial" w:hAnsi="Arial" w:cs="Arial"/>
          <w:sz w:val="24"/>
          <w:szCs w:val="24"/>
          <w:lang w:val="en-US"/>
        </w:rPr>
        <w:t xml:space="preserve">                                                 Brgy. Secretary</w:t>
      </w:r>
    </w:p>
    <w:p w14:paraId="0A2FB304">
      <w:pPr>
        <w:spacing w:after="0" w:line="276"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p>
    <w:p w14:paraId="2CD078A9">
      <w:pPr>
        <w:spacing w:after="0" w:line="240" w:lineRule="auto"/>
        <w:jc w:val="both"/>
        <w:rPr>
          <w:rFonts w:hint="default" w:ascii="Arial" w:hAnsi="Arial" w:cs="Arial"/>
          <w:sz w:val="24"/>
          <w:szCs w:val="24"/>
          <w:lang w:val="en-US"/>
        </w:rPr>
      </w:pPr>
      <w:r>
        <w:rPr>
          <w:rFonts w:ascii="Arial" w:hAnsi="Arial" w:cs="Arial"/>
          <w:sz w:val="24"/>
          <w:szCs w:val="24"/>
        </w:rPr>
        <w:tab/>
      </w:r>
      <w:r>
        <w:rPr>
          <w:rFonts w:ascii="Arial" w:hAnsi="Arial" w:cs="Arial"/>
          <w:sz w:val="24"/>
          <w:szCs w:val="24"/>
        </w:rPr>
        <w:tab/>
      </w:r>
      <w:r>
        <w:rPr>
          <w:rFonts w:hint="default" w:ascii="Arial" w:hAnsi="Arial" w:cs="Arial"/>
          <w:sz w:val="24"/>
          <w:szCs w:val="24"/>
          <w:lang w:val="en-US"/>
        </w:rPr>
        <w:t xml:space="preserve">                                                             </w:t>
      </w:r>
    </w:p>
    <w:p w14:paraId="54B1A9E2">
      <w:pPr>
        <w:spacing w:after="0" w:line="276"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p>
    <w:p w14:paraId="0C629BC4">
      <w:pPr>
        <w:spacing w:after="0" w:line="276" w:lineRule="auto"/>
        <w:jc w:val="both"/>
        <w:rPr>
          <w:rFonts w:ascii="Arial" w:hAnsi="Arial" w:cs="Arial"/>
          <w:sz w:val="24"/>
          <w:szCs w:val="24"/>
        </w:rPr>
      </w:pPr>
      <w:r>
        <w:rPr>
          <w:rFonts w:ascii="Arial" w:hAnsi="Arial" w:cs="Arial"/>
          <w:sz w:val="24"/>
          <w:szCs w:val="24"/>
        </w:rPr>
        <w:t xml:space="preserve">     Attested by:</w:t>
      </w:r>
    </w:p>
    <w:p w14:paraId="3348673E">
      <w:pPr>
        <w:spacing w:after="0" w:line="276" w:lineRule="auto"/>
        <w:jc w:val="both"/>
        <w:rPr>
          <w:rFonts w:hint="default" w:ascii="Arial" w:hAnsi="Arial" w:cs="Arial"/>
          <w:sz w:val="24"/>
          <w:szCs w:val="24"/>
          <w:lang w:val="en-US"/>
        </w:rPr>
      </w:pPr>
      <w:r>
        <w:rPr>
          <w:rFonts w:hint="default" w:ascii="Arial" w:hAnsi="Arial" w:cs="Arial"/>
          <w:sz w:val="24"/>
          <w:szCs w:val="24"/>
          <w:lang w:val="en-US"/>
        </w:rPr>
        <w:t xml:space="preserve">                   </w:t>
      </w:r>
    </w:p>
    <w:p w14:paraId="3DFE6700">
      <w:pPr>
        <w:spacing w:after="0" w:line="276" w:lineRule="auto"/>
        <w:jc w:val="both"/>
        <w:rPr>
          <w:rFonts w:hint="default" w:ascii="Arial" w:hAnsi="Arial" w:cs="Arial"/>
          <w:sz w:val="24"/>
          <w:szCs w:val="24"/>
          <w:u w:val="single"/>
          <w:lang w:val="en-US"/>
        </w:rPr>
      </w:pPr>
      <w:r>
        <w:rPr>
          <w:rFonts w:hint="default" w:ascii="Arial" w:hAnsi="Arial" w:cs="Arial"/>
          <w:sz w:val="24"/>
          <w:szCs w:val="24"/>
          <w:lang w:val="en-US"/>
        </w:rPr>
        <w:t xml:space="preserve">                            Antolin C. Villahermosa</w:t>
      </w:r>
    </w:p>
    <w:p w14:paraId="37350D5E">
      <w:pPr>
        <w:spacing w:after="0" w:line="240" w:lineRule="auto"/>
        <w:jc w:val="both"/>
        <w:rPr>
          <w:rFonts w:hint="default" w:ascii="Arial" w:hAnsi="Arial" w:cs="Arial"/>
          <w:sz w:val="24"/>
          <w:szCs w:val="24"/>
          <w:lang w:val="en-US"/>
        </w:rPr>
      </w:pPr>
      <w:r>
        <w:rPr>
          <w:rFonts w:hint="default" w:ascii="Arial" w:hAnsi="Arial" w:cs="Arial"/>
          <w:sz w:val="24"/>
          <w:szCs w:val="24"/>
          <w:lang w:val="en-US"/>
        </w:rPr>
        <w:t xml:space="preserve">                                    </w:t>
      </w:r>
      <w:r>
        <w:rPr>
          <w:rFonts w:hint="default" w:ascii="Arial" w:hAnsi="Arial" w:cs="Arial"/>
          <w:sz w:val="21"/>
          <w:szCs w:val="21"/>
          <w:lang w:val="en-US"/>
        </w:rPr>
        <w:t>Punong Barangay</w:t>
      </w:r>
    </w:p>
    <w:p w14:paraId="29D2824A">
      <w:pPr>
        <w:spacing w:after="0" w:line="276" w:lineRule="auto"/>
        <w:jc w:val="both"/>
        <w:rPr>
          <w:rFonts w:ascii="Arial" w:hAnsi="Arial" w:cs="Arial"/>
          <w:sz w:val="24"/>
          <w:szCs w:val="24"/>
        </w:rPr>
      </w:pPr>
    </w:p>
    <w:p w14:paraId="63C238B3">
      <w:pPr>
        <w:spacing w:after="0" w:line="276" w:lineRule="auto"/>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4C5860B4">
      <w:pPr>
        <w:spacing w:after="0" w:line="276" w:lineRule="auto"/>
        <w:jc w:val="both"/>
        <w:rPr>
          <w:rFonts w:ascii="Arial" w:hAnsi="Arial" w:cs="Arial"/>
          <w:sz w:val="24"/>
          <w:szCs w:val="24"/>
        </w:rPr>
      </w:pPr>
    </w:p>
    <w:p w14:paraId="340E39FE">
      <w:pPr>
        <w:spacing w:after="0" w:line="276" w:lineRule="auto"/>
        <w:ind w:left="5760" w:firstLine="720"/>
        <w:jc w:val="both"/>
        <w:rPr>
          <w:rFonts w:ascii="Arial" w:hAnsi="Arial" w:cs="Arial"/>
          <w:sz w:val="24"/>
          <w:szCs w:val="24"/>
        </w:rPr>
      </w:pP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p>
    <w:p w14:paraId="2D0612BB">
      <w:pPr>
        <w:spacing w:after="0" w:line="276" w:lineRule="auto"/>
        <w:jc w:val="both"/>
        <w:rPr>
          <w:rFonts w:ascii="Arial" w:hAnsi="Arial" w:cs="Arial"/>
          <w:sz w:val="24"/>
          <w:szCs w:val="24"/>
        </w:rPr>
      </w:pPr>
    </w:p>
    <w:p w14:paraId="5D095265">
      <w:pPr>
        <w:spacing w:after="0" w:line="276" w:lineRule="auto"/>
        <w:jc w:val="both"/>
        <w:rPr>
          <w:rFonts w:ascii="Arial" w:hAnsi="Arial" w:cs="Arial"/>
          <w:sz w:val="24"/>
          <w:szCs w:val="24"/>
        </w:rPr>
      </w:pPr>
    </w:p>
    <w:p w14:paraId="49AACAF3"/>
    <w:p w14:paraId="3838B973"/>
    <w:p w14:paraId="732F3D34"/>
    <w:p w14:paraId="764BD837">
      <w:r>
        <w:br w:type="page"/>
      </w:r>
    </w:p>
    <w:p w14:paraId="56B2BE93">
      <w:pPr>
        <w:pStyle w:val="5"/>
        <w:jc w:val="center"/>
        <w:rPr>
          <w:b/>
          <w:bCs/>
          <w:sz w:val="32"/>
          <w:szCs w:val="32"/>
        </w:rPr>
      </w:pPr>
      <w:r>
        <w:rPr>
          <w:b/>
          <w:bCs/>
          <w:sz w:val="32"/>
          <w:szCs w:val="32"/>
        </w:rPr>
        <w:drawing>
          <wp:anchor distT="0" distB="0" distL="0" distR="0" simplePos="0" relativeHeight="251659264" behindDoc="0" locked="0" layoutInCell="1" allowOverlap="1">
            <wp:simplePos x="0" y="0"/>
            <wp:positionH relativeFrom="margin">
              <wp:posOffset>-92710</wp:posOffset>
            </wp:positionH>
            <wp:positionV relativeFrom="paragraph">
              <wp:posOffset>254635</wp:posOffset>
            </wp:positionV>
            <wp:extent cx="836295" cy="817880"/>
            <wp:effectExtent l="0" t="0" r="2540" b="1905"/>
            <wp:wrapNone/>
            <wp:docPr id="1031" name="Picture 4"/>
            <wp:cNvGraphicFramePr/>
            <a:graphic xmlns:a="http://schemas.openxmlformats.org/drawingml/2006/main">
              <a:graphicData uri="http://schemas.openxmlformats.org/drawingml/2006/picture">
                <pic:pic xmlns:pic="http://schemas.openxmlformats.org/drawingml/2006/picture">
                  <pic:nvPicPr>
                    <pic:cNvPr id="1031" name="Picture 4"/>
                    <pic:cNvPicPr/>
                  </pic:nvPicPr>
                  <pic:blipFill>
                    <a:blip r:embed="rId8" cstate="print">
                      <a:clrChange>
                        <a:clrFrom>
                          <a:srgbClr val="FFFFFF"/>
                        </a:clrFrom>
                        <a:clrTo>
                          <a:srgbClr val="FFFFFF">
                            <a:alpha val="0"/>
                          </a:srgbClr>
                        </a:clrTo>
                      </a:clrChange>
                    </a:blip>
                    <a:srcRect/>
                    <a:stretch>
                      <a:fillRect/>
                    </a:stretch>
                  </pic:blipFill>
                  <pic:spPr>
                    <a:xfrm>
                      <a:off x="0" y="0"/>
                      <a:ext cx="836048" cy="817609"/>
                    </a:xfrm>
                    <a:prstGeom prst="rect">
                      <a:avLst/>
                    </a:prstGeom>
                  </pic:spPr>
                </pic:pic>
              </a:graphicData>
            </a:graphic>
          </wp:anchor>
        </w:drawing>
      </w:r>
      <w:r>
        <w:rPr>
          <w:lang w:val="en-PH" w:eastAsia="en-PH"/>
        </w:rPr>
        <w:drawing>
          <wp:anchor distT="0" distB="0" distL="0" distR="0" simplePos="0" relativeHeight="251659264" behindDoc="0" locked="0" layoutInCell="1" allowOverlap="1">
            <wp:simplePos x="0" y="0"/>
            <wp:positionH relativeFrom="column">
              <wp:posOffset>4276090</wp:posOffset>
            </wp:positionH>
            <wp:positionV relativeFrom="paragraph">
              <wp:posOffset>-635</wp:posOffset>
            </wp:positionV>
            <wp:extent cx="879475" cy="916305"/>
            <wp:effectExtent l="0" t="0" r="0" b="0"/>
            <wp:wrapNone/>
            <wp:docPr id="1032" name="Picture 5"/>
            <wp:cNvGraphicFramePr/>
            <a:graphic xmlns:a="http://schemas.openxmlformats.org/drawingml/2006/main">
              <a:graphicData uri="http://schemas.openxmlformats.org/drawingml/2006/picture">
                <pic:pic xmlns:pic="http://schemas.openxmlformats.org/drawingml/2006/picture">
                  <pic:nvPicPr>
                    <pic:cNvPr id="1032" name="Picture 5"/>
                    <pic:cNvPicPr/>
                  </pic:nvPicPr>
                  <pic:blipFill>
                    <a:blip r:embed="rId9" cstate="print"/>
                    <a:srcRect/>
                    <a:stretch>
                      <a:fillRect/>
                    </a:stretch>
                  </pic:blipFill>
                  <pic:spPr>
                    <a:xfrm>
                      <a:off x="0" y="0"/>
                      <a:ext cx="879475" cy="916305"/>
                    </a:xfrm>
                    <a:prstGeom prst="rect">
                      <a:avLst/>
                    </a:prstGeom>
                    <a:ln>
                      <a:noFill/>
                    </a:ln>
                  </pic:spPr>
                </pic:pic>
              </a:graphicData>
            </a:graphic>
          </wp:anchor>
        </w:drawing>
      </w:r>
      <w:r>
        <w:rPr>
          <w:lang w:val="en-PH" w:eastAsia="en-PH"/>
        </w:rPr>
        <w:drawing>
          <wp:anchor distT="0" distB="0" distL="0" distR="0" simplePos="0" relativeHeight="251659264" behindDoc="0" locked="0" layoutInCell="1" allowOverlap="1">
            <wp:simplePos x="0" y="0"/>
            <wp:positionH relativeFrom="column">
              <wp:posOffset>5184775</wp:posOffset>
            </wp:positionH>
            <wp:positionV relativeFrom="paragraph">
              <wp:posOffset>142875</wp:posOffset>
            </wp:positionV>
            <wp:extent cx="674370" cy="674370"/>
            <wp:effectExtent l="0" t="0" r="0" b="0"/>
            <wp:wrapNone/>
            <wp:docPr id="1033" name="Picture 6" descr="Municipality of Liloy"/>
            <wp:cNvGraphicFramePr/>
            <a:graphic xmlns:a="http://schemas.openxmlformats.org/drawingml/2006/main">
              <a:graphicData uri="http://schemas.openxmlformats.org/drawingml/2006/picture">
                <pic:pic xmlns:pic="http://schemas.openxmlformats.org/drawingml/2006/picture">
                  <pic:nvPicPr>
                    <pic:cNvPr id="1033" name="Picture 6" descr="Municipality of Liloy"/>
                    <pic:cNvPicPr/>
                  </pic:nvPicPr>
                  <pic:blipFill>
                    <a:blip r:embed="rId7" cstate="print"/>
                    <a:srcRect/>
                    <a:stretch>
                      <a:fillRect/>
                    </a:stretch>
                  </pic:blipFill>
                  <pic:spPr>
                    <a:xfrm>
                      <a:off x="0" y="0"/>
                      <a:ext cx="674370" cy="674370"/>
                    </a:xfrm>
                    <a:prstGeom prst="rect">
                      <a:avLst/>
                    </a:prstGeom>
                    <a:ln>
                      <a:noFill/>
                    </a:ln>
                  </pic:spPr>
                </pic:pic>
              </a:graphicData>
            </a:graphic>
          </wp:anchor>
        </w:drawing>
      </w:r>
    </w:p>
    <w:p w14:paraId="2245EC57">
      <w:pPr>
        <w:pStyle w:val="5"/>
        <w:ind w:left="720" w:firstLine="720"/>
        <w:jc w:val="both"/>
        <w:rPr>
          <w:sz w:val="24"/>
          <w:szCs w:val="24"/>
        </w:rPr>
      </w:pPr>
      <w:r>
        <w:rPr>
          <w:sz w:val="24"/>
          <w:szCs w:val="24"/>
        </w:rPr>
        <w:t>Republic of the Philippines</w:t>
      </w:r>
    </w:p>
    <w:p w14:paraId="6F887E66">
      <w:pPr>
        <w:pStyle w:val="5"/>
        <w:ind w:left="720" w:firstLine="720"/>
        <w:jc w:val="both"/>
        <w:rPr>
          <w:b/>
          <w:bCs/>
          <w:sz w:val="24"/>
          <w:szCs w:val="24"/>
        </w:rPr>
      </w:pPr>
      <w:r>
        <w:rPr>
          <w:b/>
          <w:bCs/>
          <w:sz w:val="24"/>
          <w:szCs w:val="24"/>
        </w:rPr>
        <w:t>Province of ZAMBOANGA DEL NORTE</w:t>
      </w:r>
    </w:p>
    <w:p w14:paraId="6266031E">
      <w:pPr>
        <w:pStyle w:val="5"/>
        <w:ind w:left="720" w:firstLine="720"/>
        <w:jc w:val="both"/>
        <w:rPr>
          <w:sz w:val="24"/>
          <w:szCs w:val="24"/>
        </w:rPr>
      </w:pPr>
      <w:r>
        <w:rPr>
          <w:sz w:val="24"/>
          <w:szCs w:val="24"/>
        </w:rPr>
        <w:t>Municipality of LILOY</w:t>
      </w:r>
    </w:p>
    <w:p w14:paraId="7E927DAC">
      <w:pPr>
        <w:pStyle w:val="5"/>
        <w:pBdr>
          <w:bottom w:val="single" w:color="auto" w:sz="12" w:space="1"/>
        </w:pBdr>
        <w:ind w:left="720" w:firstLine="720"/>
        <w:jc w:val="both"/>
        <w:rPr>
          <w:b/>
          <w:bCs/>
          <w:sz w:val="24"/>
          <w:szCs w:val="24"/>
        </w:rPr>
      </w:pPr>
      <w:r>
        <w:rPr>
          <w:b/>
          <w:bCs/>
          <w:sz w:val="24"/>
          <w:szCs w:val="24"/>
        </w:rPr>
        <w:t>BARANGAY DELAPAZ</w:t>
      </w:r>
    </w:p>
    <w:p w14:paraId="54EC1F47">
      <w:pPr>
        <w:pStyle w:val="5"/>
        <w:pBdr>
          <w:bottom w:val="single" w:color="auto" w:sz="12" w:space="1"/>
        </w:pBdr>
        <w:ind w:left="720" w:firstLine="720"/>
        <w:jc w:val="both"/>
        <w:rPr>
          <w:b/>
          <w:bCs/>
          <w:sz w:val="24"/>
          <w:szCs w:val="24"/>
        </w:rPr>
      </w:pPr>
    </w:p>
    <w:p w14:paraId="0178C0F0">
      <w:pPr>
        <w:pStyle w:val="5"/>
        <w:jc w:val="center"/>
        <w:rPr>
          <w:sz w:val="24"/>
          <w:szCs w:val="24"/>
        </w:rPr>
      </w:pPr>
    </w:p>
    <w:p w14:paraId="108E5802">
      <w:pPr>
        <w:pStyle w:val="5"/>
        <w:jc w:val="center"/>
        <w:rPr>
          <w:b/>
          <w:bCs/>
          <w:sz w:val="24"/>
          <w:szCs w:val="24"/>
        </w:rPr>
      </w:pPr>
      <w:r>
        <w:rPr>
          <w:b/>
          <w:bCs/>
          <w:sz w:val="24"/>
          <w:szCs w:val="24"/>
        </w:rPr>
        <w:t>BARANGAY NUTRITION COMMITTEE</w:t>
      </w:r>
    </w:p>
    <w:p w14:paraId="3FD30DA2">
      <w:pPr>
        <w:pStyle w:val="5"/>
        <w:jc w:val="center"/>
        <w:rPr>
          <w:sz w:val="32"/>
          <w:szCs w:val="32"/>
        </w:rPr>
      </w:pPr>
    </w:p>
    <w:p w14:paraId="1EBEDB14">
      <w:pPr>
        <w:pStyle w:val="5"/>
        <w:jc w:val="center"/>
        <w:rPr>
          <w:b/>
          <w:bCs/>
          <w:sz w:val="24"/>
          <w:szCs w:val="24"/>
        </w:rPr>
      </w:pPr>
      <w:r>
        <w:rPr>
          <w:b/>
          <w:bCs/>
          <w:sz w:val="24"/>
          <w:szCs w:val="24"/>
        </w:rPr>
        <w:t>MINUTES OF THE MEETING</w:t>
      </w:r>
    </w:p>
    <w:p w14:paraId="1AE75A8C">
      <w:pPr>
        <w:pStyle w:val="5"/>
        <w:jc w:val="center"/>
        <w:rPr>
          <w:sz w:val="24"/>
          <w:szCs w:val="24"/>
        </w:rPr>
      </w:pPr>
    </w:p>
    <w:p w14:paraId="38895CE4">
      <w:pPr>
        <w:pStyle w:val="5"/>
        <w:ind w:left="360"/>
        <w:rPr>
          <w:b/>
          <w:bCs/>
        </w:rPr>
      </w:pPr>
      <w:r>
        <w:rPr>
          <w:b/>
          <w:bCs/>
        </w:rPr>
        <w:t>Call to Order</w:t>
      </w:r>
    </w:p>
    <w:p w14:paraId="08BD5ADE">
      <w:pPr>
        <w:pStyle w:val="5"/>
        <w:ind w:left="360"/>
        <w:jc w:val="both"/>
      </w:pPr>
      <w:r>
        <w:t>BNC Chair Hon. Alexander L. Gimena called to order the 2</w:t>
      </w:r>
      <w:r>
        <w:rPr>
          <w:vertAlign w:val="superscript"/>
        </w:rPr>
        <w:t>nd</w:t>
      </w:r>
      <w:r>
        <w:t xml:space="preserve"> BNC Regular Meeting of Brgy.Dela paz at 1 o’clock in the afternoon on June 19, 2026 at the Session Hall of Brgy. Dela paz </w:t>
      </w:r>
    </w:p>
    <w:p w14:paraId="6353A76D">
      <w:pPr>
        <w:pStyle w:val="5"/>
        <w:tabs>
          <w:tab w:val="left" w:pos="720"/>
        </w:tabs>
        <w:ind w:left="450"/>
      </w:pPr>
    </w:p>
    <w:p w14:paraId="1B4AE3F5">
      <w:pPr>
        <w:pStyle w:val="5"/>
        <w:ind w:left="360"/>
        <w:rPr>
          <w:b/>
          <w:bCs/>
        </w:rPr>
      </w:pPr>
      <w:r>
        <w:rPr>
          <w:b/>
          <w:bCs/>
        </w:rPr>
        <w:t>Roll Call</w:t>
      </w:r>
    </w:p>
    <w:p w14:paraId="2317DBF0">
      <w:pPr>
        <w:pStyle w:val="5"/>
        <w:ind w:left="360"/>
      </w:pPr>
      <w:r>
        <w:t xml:space="preserve">BNS </w:t>
      </w:r>
      <w:r>
        <w:rPr>
          <w:lang w:val="en-US"/>
        </w:rPr>
        <w:t>Rosanna Indoc</w:t>
      </w:r>
      <w:r>
        <w:t xml:space="preserve"> Abis (BNC secretary) conducted a roll call. The following BNC members were present:</w:t>
      </w:r>
    </w:p>
    <w:p w14:paraId="655D46EC">
      <w:pPr>
        <w:pStyle w:val="5"/>
        <w:jc w:val="center"/>
      </w:pPr>
    </w:p>
    <w:p w14:paraId="4676C98A">
      <w:pPr>
        <w:pStyle w:val="5"/>
        <w:ind w:left="1080" w:firstLine="360"/>
        <w:jc w:val="center"/>
        <w:rPr>
          <w:b/>
          <w:bCs/>
          <w:u w:val="single"/>
        </w:rPr>
      </w:pPr>
      <w:r>
        <w:rPr>
          <w:b/>
          <w:bCs/>
          <w:u w:val="single"/>
        </w:rPr>
        <w:t>Name</w:t>
      </w:r>
      <w:r>
        <w:rPr>
          <w:b/>
          <w:bCs/>
        </w:rPr>
        <w:tab/>
      </w:r>
      <w:r>
        <w:rPr>
          <w:b/>
          <w:bCs/>
        </w:rPr>
        <w:tab/>
      </w:r>
      <w:r>
        <w:rPr>
          <w:b/>
          <w:bCs/>
        </w:rPr>
        <w:tab/>
      </w:r>
      <w:r>
        <w:rPr>
          <w:b/>
          <w:bCs/>
        </w:rPr>
        <w:tab/>
      </w:r>
      <w:r>
        <w:rPr>
          <w:b/>
          <w:bCs/>
        </w:rPr>
        <w:tab/>
      </w:r>
      <w:r>
        <w:rPr>
          <w:b/>
          <w:bCs/>
        </w:rPr>
        <w:tab/>
      </w:r>
      <w:r>
        <w:rPr>
          <w:b/>
          <w:bCs/>
        </w:rPr>
        <w:tab/>
      </w:r>
      <w:r>
        <w:rPr>
          <w:b/>
          <w:bCs/>
          <w:u w:val="single"/>
        </w:rPr>
        <w:t>Position</w:t>
      </w:r>
      <w:r>
        <w:rPr>
          <w:b/>
          <w:bCs/>
        </w:rPr>
        <w:tab/>
      </w:r>
      <w:r>
        <w:rPr>
          <w:b/>
          <w:bCs/>
        </w:rPr>
        <w:tab/>
      </w:r>
      <w:r>
        <w:rPr>
          <w:b/>
          <w:bCs/>
        </w:rPr>
        <w:tab/>
      </w:r>
      <w:r>
        <w:rPr>
          <w:b/>
          <w:bCs/>
        </w:rPr>
        <w:tab/>
      </w:r>
    </w:p>
    <w:p w14:paraId="561E8BFF">
      <w:pPr>
        <w:pStyle w:val="5"/>
        <w:ind w:left="360"/>
        <w:rPr>
          <w:b/>
          <w:bCs/>
        </w:rPr>
      </w:pPr>
      <w:r>
        <w:rPr>
          <w:b/>
          <w:bCs/>
          <w:u w:val="single"/>
        </w:rPr>
        <w:t>Hon.Alexander l. Gimena</w:t>
      </w:r>
      <w:r>
        <w:rPr>
          <w:b/>
          <w:bCs/>
          <w:u w:val="single"/>
        </w:rPr>
        <w:tab/>
      </w:r>
      <w:r>
        <w:rPr>
          <w:b/>
          <w:bCs/>
        </w:rPr>
        <w:tab/>
      </w:r>
      <w:r>
        <w:rPr>
          <w:b/>
          <w:bCs/>
        </w:rPr>
        <w:tab/>
      </w:r>
      <w:r>
        <w:rPr>
          <w:b/>
          <w:bCs/>
        </w:rPr>
        <w:tab/>
      </w:r>
      <w:r>
        <w:rPr>
          <w:b/>
          <w:bCs/>
        </w:rPr>
        <w:tab/>
      </w:r>
      <w:r>
        <w:rPr>
          <w:b/>
          <w:bCs/>
        </w:rPr>
        <w:tab/>
      </w:r>
      <w:r>
        <w:rPr>
          <w:b/>
          <w:bCs/>
        </w:rPr>
        <w:t>Barangay Captain</w:t>
      </w:r>
    </w:p>
    <w:p w14:paraId="6CED9FCF">
      <w:pPr>
        <w:pStyle w:val="5"/>
        <w:ind w:left="360"/>
        <w:rPr>
          <w:b/>
          <w:bCs/>
        </w:rPr>
      </w:pPr>
      <w:r>
        <w:rPr>
          <w:b/>
          <w:bCs/>
          <w:u w:val="single"/>
        </w:rPr>
        <w:t>Hon. Renie M. Lorejo</w:t>
      </w:r>
      <w:r>
        <w:rPr>
          <w:b/>
          <w:bCs/>
        </w:rPr>
        <w:tab/>
      </w:r>
      <w:r>
        <w:rPr>
          <w:b/>
          <w:bCs/>
        </w:rPr>
        <w:tab/>
      </w:r>
      <w:r>
        <w:rPr>
          <w:b/>
          <w:bCs/>
        </w:rPr>
        <w:tab/>
      </w:r>
      <w:r>
        <w:rPr>
          <w:b/>
          <w:bCs/>
        </w:rPr>
        <w:tab/>
      </w:r>
      <w:r>
        <w:rPr>
          <w:b/>
          <w:bCs/>
        </w:rPr>
        <w:tab/>
      </w:r>
      <w:r>
        <w:rPr>
          <w:b/>
          <w:bCs/>
        </w:rPr>
        <w:tab/>
      </w:r>
      <w:r>
        <w:rPr>
          <w:b/>
          <w:bCs/>
        </w:rPr>
        <w:t>Barangay Councilor</w:t>
      </w:r>
    </w:p>
    <w:p w14:paraId="7318B0CC">
      <w:pPr>
        <w:pStyle w:val="5"/>
        <w:ind w:left="360"/>
        <w:rPr>
          <w:b/>
          <w:bCs/>
        </w:rPr>
      </w:pPr>
      <w:r>
        <w:rPr>
          <w:b/>
          <w:bCs/>
          <w:u w:val="single"/>
        </w:rPr>
        <w:t>Hon. Brian P. Epogon</w:t>
      </w:r>
      <w:r>
        <w:rPr>
          <w:b/>
          <w:bCs/>
        </w:rPr>
        <w:tab/>
      </w:r>
      <w:r>
        <w:rPr>
          <w:b/>
          <w:bCs/>
        </w:rPr>
        <w:tab/>
      </w:r>
      <w:r>
        <w:rPr>
          <w:b/>
          <w:bCs/>
        </w:rPr>
        <w:tab/>
      </w:r>
      <w:r>
        <w:rPr>
          <w:b/>
          <w:bCs/>
        </w:rPr>
        <w:tab/>
      </w:r>
      <w:r>
        <w:rPr>
          <w:b/>
          <w:bCs/>
        </w:rPr>
        <w:tab/>
      </w:r>
      <w:r>
        <w:rPr>
          <w:b/>
          <w:bCs/>
        </w:rPr>
        <w:tab/>
      </w:r>
      <w:r>
        <w:rPr>
          <w:b/>
          <w:bCs/>
        </w:rPr>
        <w:t>Barangay Councilor</w:t>
      </w:r>
    </w:p>
    <w:p w14:paraId="154371D5">
      <w:pPr>
        <w:pStyle w:val="5"/>
        <w:ind w:left="360"/>
        <w:rPr>
          <w:b/>
          <w:bCs/>
        </w:rPr>
      </w:pPr>
      <w:r>
        <w:rPr>
          <w:b/>
          <w:bCs/>
          <w:u w:val="single"/>
        </w:rPr>
        <w:t>Hon.Rosemarie M. Flores</w:t>
      </w:r>
      <w:r>
        <w:rPr>
          <w:b/>
          <w:bCs/>
        </w:rPr>
        <w:tab/>
      </w:r>
      <w:r>
        <w:rPr>
          <w:b/>
          <w:bCs/>
        </w:rPr>
        <w:tab/>
      </w:r>
      <w:r>
        <w:rPr>
          <w:b/>
          <w:bCs/>
        </w:rPr>
        <w:tab/>
      </w:r>
      <w:r>
        <w:rPr>
          <w:b/>
          <w:bCs/>
        </w:rPr>
        <w:tab/>
      </w:r>
      <w:r>
        <w:rPr>
          <w:b/>
          <w:bCs/>
        </w:rPr>
        <w:tab/>
      </w:r>
      <w:r>
        <w:rPr>
          <w:b/>
          <w:bCs/>
        </w:rPr>
        <w:tab/>
      </w:r>
      <w:r>
        <w:rPr>
          <w:b/>
          <w:bCs/>
        </w:rPr>
        <w:t>Barangay Councilor</w:t>
      </w:r>
    </w:p>
    <w:p w14:paraId="5772A543">
      <w:pPr>
        <w:pStyle w:val="5"/>
        <w:ind w:left="360"/>
        <w:rPr>
          <w:b/>
          <w:bCs/>
        </w:rPr>
      </w:pPr>
      <w:r>
        <w:rPr>
          <w:b/>
          <w:bCs/>
          <w:u w:val="single"/>
        </w:rPr>
        <w:t>Hon. Noel B. Tejero</w:t>
      </w:r>
      <w:r>
        <w:rPr>
          <w:b/>
          <w:bCs/>
        </w:rPr>
        <w:tab/>
      </w:r>
      <w:r>
        <w:rPr>
          <w:b/>
          <w:bCs/>
        </w:rPr>
        <w:tab/>
      </w:r>
      <w:r>
        <w:rPr>
          <w:b/>
          <w:bCs/>
        </w:rPr>
        <w:tab/>
      </w:r>
      <w:r>
        <w:rPr>
          <w:b/>
          <w:bCs/>
        </w:rPr>
        <w:tab/>
      </w:r>
      <w:r>
        <w:rPr>
          <w:b/>
          <w:bCs/>
        </w:rPr>
        <w:tab/>
      </w:r>
      <w:r>
        <w:rPr>
          <w:b/>
          <w:bCs/>
        </w:rPr>
        <w:tab/>
      </w:r>
      <w:r>
        <w:rPr>
          <w:b/>
          <w:bCs/>
        </w:rPr>
        <w:tab/>
      </w:r>
      <w:r>
        <w:rPr>
          <w:b/>
          <w:bCs/>
        </w:rPr>
        <w:t>Barangay Councilor</w:t>
      </w:r>
    </w:p>
    <w:p w14:paraId="643ACD9C">
      <w:pPr>
        <w:pStyle w:val="5"/>
        <w:ind w:left="360"/>
        <w:rPr>
          <w:b/>
          <w:bCs/>
        </w:rPr>
      </w:pPr>
      <w:r>
        <w:rPr>
          <w:b/>
          <w:bCs/>
          <w:u w:val="single"/>
        </w:rPr>
        <w:t>Hon. Giovanni Rocco Barote</w:t>
      </w:r>
      <w:r>
        <w:rPr>
          <w:b/>
          <w:bCs/>
        </w:rPr>
        <w:tab/>
      </w:r>
      <w:r>
        <w:rPr>
          <w:b/>
          <w:bCs/>
        </w:rPr>
        <w:tab/>
      </w:r>
      <w:r>
        <w:rPr>
          <w:b/>
          <w:bCs/>
        </w:rPr>
        <w:tab/>
      </w:r>
      <w:r>
        <w:rPr>
          <w:b/>
          <w:bCs/>
        </w:rPr>
        <w:tab/>
      </w:r>
      <w:r>
        <w:rPr>
          <w:b/>
          <w:bCs/>
        </w:rPr>
        <w:tab/>
      </w:r>
      <w:r>
        <w:rPr>
          <w:b/>
          <w:bCs/>
        </w:rPr>
        <w:t>Barangay Councilor</w:t>
      </w:r>
    </w:p>
    <w:p w14:paraId="3EEEC472">
      <w:pPr>
        <w:pStyle w:val="5"/>
        <w:ind w:left="360"/>
        <w:rPr>
          <w:b/>
          <w:bCs/>
        </w:rPr>
      </w:pPr>
      <w:r>
        <w:rPr>
          <w:b/>
          <w:bCs/>
          <w:u w:val="single"/>
        </w:rPr>
        <w:t>Hon. Marlon S. Atay</w:t>
      </w:r>
      <w:r>
        <w:rPr>
          <w:b/>
          <w:bCs/>
        </w:rPr>
        <w:tab/>
      </w:r>
      <w:r>
        <w:rPr>
          <w:b/>
          <w:bCs/>
        </w:rPr>
        <w:tab/>
      </w:r>
      <w:r>
        <w:rPr>
          <w:b/>
          <w:bCs/>
        </w:rPr>
        <w:tab/>
      </w:r>
      <w:r>
        <w:rPr>
          <w:b/>
          <w:bCs/>
        </w:rPr>
        <w:tab/>
      </w:r>
      <w:r>
        <w:rPr>
          <w:b/>
          <w:bCs/>
        </w:rPr>
        <w:tab/>
      </w:r>
      <w:r>
        <w:rPr>
          <w:b/>
          <w:bCs/>
        </w:rPr>
        <w:tab/>
      </w:r>
      <w:r>
        <w:rPr>
          <w:b/>
          <w:bCs/>
        </w:rPr>
        <w:t>Barangay Councilor</w:t>
      </w:r>
    </w:p>
    <w:p w14:paraId="68F31D08">
      <w:pPr>
        <w:pStyle w:val="5"/>
        <w:ind w:left="360"/>
        <w:rPr>
          <w:b/>
          <w:bCs/>
        </w:rPr>
      </w:pPr>
      <w:r>
        <w:rPr>
          <w:b/>
          <w:bCs/>
          <w:u w:val="single"/>
        </w:rPr>
        <w:t>Hon. Eugene F. Insong</w:t>
      </w:r>
      <w:r>
        <w:rPr>
          <w:b/>
          <w:bCs/>
        </w:rPr>
        <w:tab/>
      </w:r>
      <w:r>
        <w:rPr>
          <w:b/>
          <w:bCs/>
        </w:rPr>
        <w:tab/>
      </w:r>
      <w:r>
        <w:rPr>
          <w:b/>
          <w:bCs/>
        </w:rPr>
        <w:tab/>
      </w:r>
      <w:r>
        <w:rPr>
          <w:b/>
          <w:bCs/>
        </w:rPr>
        <w:tab/>
      </w:r>
      <w:r>
        <w:rPr>
          <w:b/>
          <w:bCs/>
        </w:rPr>
        <w:tab/>
      </w:r>
      <w:r>
        <w:rPr>
          <w:b/>
          <w:bCs/>
        </w:rPr>
        <w:tab/>
      </w:r>
      <w:r>
        <w:rPr>
          <w:b/>
          <w:bCs/>
        </w:rPr>
        <w:t>SK Chairman</w:t>
      </w:r>
    </w:p>
    <w:p w14:paraId="51ADB105">
      <w:pPr>
        <w:pStyle w:val="5"/>
        <w:ind w:left="360"/>
        <w:rPr>
          <w:b/>
          <w:bCs/>
        </w:rPr>
      </w:pPr>
      <w:r>
        <w:rPr>
          <w:b/>
          <w:bCs/>
          <w:u w:val="single"/>
        </w:rPr>
        <w:t>Mrs.Analiza Amonsot</w:t>
      </w:r>
      <w:r>
        <w:rPr>
          <w:b/>
          <w:bCs/>
        </w:rPr>
        <w:tab/>
      </w:r>
      <w:r>
        <w:rPr>
          <w:b/>
          <w:bCs/>
        </w:rPr>
        <w:tab/>
      </w:r>
      <w:r>
        <w:rPr>
          <w:b/>
          <w:bCs/>
        </w:rPr>
        <w:tab/>
      </w:r>
      <w:r>
        <w:rPr>
          <w:b/>
          <w:bCs/>
        </w:rPr>
        <w:tab/>
      </w:r>
      <w:r>
        <w:rPr>
          <w:b/>
          <w:bCs/>
        </w:rPr>
        <w:tab/>
      </w:r>
      <w:r>
        <w:rPr>
          <w:b/>
          <w:bCs/>
        </w:rPr>
        <w:tab/>
      </w:r>
      <w:r>
        <w:rPr>
          <w:b/>
          <w:bCs/>
        </w:rPr>
        <w:t>Parent Leader</w:t>
      </w:r>
    </w:p>
    <w:p w14:paraId="0F6CE2FD">
      <w:pPr>
        <w:pStyle w:val="5"/>
        <w:ind w:left="360"/>
        <w:rPr>
          <w:b/>
          <w:bCs/>
        </w:rPr>
      </w:pPr>
      <w:r>
        <w:rPr>
          <w:b/>
          <w:bCs/>
          <w:u w:val="single"/>
        </w:rPr>
        <w:t>Mrs. Rosanna Torres</w:t>
      </w:r>
      <w:r>
        <w:rPr>
          <w:b/>
          <w:bCs/>
        </w:rPr>
        <w:tab/>
      </w:r>
      <w:r>
        <w:rPr>
          <w:b/>
          <w:bCs/>
        </w:rPr>
        <w:tab/>
      </w:r>
      <w:r>
        <w:rPr>
          <w:b/>
          <w:bCs/>
        </w:rPr>
        <w:tab/>
      </w:r>
      <w:r>
        <w:rPr>
          <w:b/>
          <w:bCs/>
        </w:rPr>
        <w:tab/>
      </w:r>
      <w:r>
        <w:rPr>
          <w:b/>
          <w:bCs/>
        </w:rPr>
        <w:tab/>
      </w:r>
      <w:r>
        <w:rPr>
          <w:b/>
          <w:bCs/>
        </w:rPr>
        <w:tab/>
      </w:r>
      <w:r>
        <w:rPr>
          <w:b/>
          <w:bCs/>
        </w:rPr>
        <w:t>Parent Leader</w:t>
      </w:r>
    </w:p>
    <w:p w14:paraId="5F4CB30A">
      <w:pPr>
        <w:pStyle w:val="5"/>
        <w:ind w:left="360"/>
        <w:rPr>
          <w:b/>
          <w:bCs/>
        </w:rPr>
      </w:pPr>
      <w:r>
        <w:rPr>
          <w:b/>
          <w:bCs/>
          <w:u w:val="single"/>
        </w:rPr>
        <w:t>Mr. Pantaleon Epogon</w:t>
      </w:r>
      <w:r>
        <w:rPr>
          <w:b/>
          <w:bCs/>
        </w:rPr>
        <w:tab/>
      </w:r>
      <w:r>
        <w:rPr>
          <w:b/>
          <w:bCs/>
        </w:rPr>
        <w:tab/>
      </w:r>
      <w:r>
        <w:rPr>
          <w:b/>
          <w:bCs/>
        </w:rPr>
        <w:tab/>
      </w:r>
      <w:r>
        <w:rPr>
          <w:b/>
          <w:bCs/>
        </w:rPr>
        <w:tab/>
      </w:r>
      <w:r>
        <w:rPr>
          <w:b/>
          <w:bCs/>
        </w:rPr>
        <w:tab/>
      </w:r>
      <w:r>
        <w:rPr>
          <w:b/>
          <w:bCs/>
        </w:rPr>
        <w:tab/>
      </w:r>
      <w:r>
        <w:rPr>
          <w:b/>
          <w:bCs/>
        </w:rPr>
        <w:t>Chief Tanod</w:t>
      </w:r>
    </w:p>
    <w:p w14:paraId="1C7D6A24">
      <w:pPr>
        <w:pStyle w:val="5"/>
        <w:ind w:left="360"/>
        <w:rPr>
          <w:b/>
          <w:bCs/>
        </w:rPr>
      </w:pPr>
      <w:r>
        <w:rPr>
          <w:b/>
          <w:bCs/>
          <w:u w:val="single"/>
        </w:rPr>
        <w:t>Mr. Vicente Paslon</w:t>
      </w:r>
      <w:r>
        <w:rPr>
          <w:b/>
          <w:bCs/>
        </w:rPr>
        <w:tab/>
      </w:r>
      <w:r>
        <w:rPr>
          <w:b/>
          <w:bCs/>
        </w:rPr>
        <w:tab/>
      </w:r>
      <w:r>
        <w:rPr>
          <w:b/>
          <w:bCs/>
        </w:rPr>
        <w:tab/>
      </w:r>
      <w:r>
        <w:rPr>
          <w:b/>
          <w:bCs/>
        </w:rPr>
        <w:tab/>
      </w:r>
      <w:r>
        <w:rPr>
          <w:b/>
          <w:bCs/>
        </w:rPr>
        <w:tab/>
      </w:r>
      <w:r>
        <w:rPr>
          <w:b/>
          <w:bCs/>
        </w:rPr>
        <w:tab/>
      </w:r>
      <w:r>
        <w:rPr>
          <w:b/>
          <w:bCs/>
        </w:rPr>
        <w:tab/>
      </w:r>
      <w:r>
        <w:rPr>
          <w:b/>
          <w:bCs/>
        </w:rPr>
        <w:t>Brgy. Tanod</w:t>
      </w:r>
    </w:p>
    <w:p w14:paraId="125DA2F3">
      <w:pPr>
        <w:pStyle w:val="5"/>
        <w:ind w:left="360"/>
        <w:rPr>
          <w:b/>
          <w:bCs/>
        </w:rPr>
      </w:pPr>
      <w:r>
        <w:rPr>
          <w:b/>
          <w:bCs/>
          <w:u w:val="single"/>
        </w:rPr>
        <w:t>Mrs. Josephine A. Esic</w:t>
      </w:r>
      <w:r>
        <w:rPr>
          <w:b/>
          <w:bCs/>
        </w:rPr>
        <w:tab/>
      </w:r>
      <w:r>
        <w:rPr>
          <w:b/>
          <w:bCs/>
        </w:rPr>
        <w:tab/>
      </w:r>
      <w:r>
        <w:rPr>
          <w:b/>
          <w:bCs/>
        </w:rPr>
        <w:tab/>
      </w:r>
      <w:r>
        <w:rPr>
          <w:b/>
          <w:bCs/>
        </w:rPr>
        <w:tab/>
      </w:r>
      <w:r>
        <w:rPr>
          <w:b/>
          <w:bCs/>
        </w:rPr>
        <w:tab/>
      </w:r>
      <w:r>
        <w:rPr>
          <w:b/>
          <w:bCs/>
        </w:rPr>
        <w:tab/>
      </w:r>
      <w:r>
        <w:rPr>
          <w:b/>
          <w:bCs/>
        </w:rPr>
        <w:t>BHW</w:t>
      </w:r>
    </w:p>
    <w:p w14:paraId="2D40FCC6">
      <w:pPr>
        <w:pStyle w:val="5"/>
        <w:ind w:left="360"/>
        <w:rPr>
          <w:b/>
          <w:bCs/>
        </w:rPr>
      </w:pPr>
      <w:r>
        <w:rPr>
          <w:b/>
          <w:bCs/>
          <w:u w:val="single"/>
        </w:rPr>
        <w:t>Mrs. Geraldin T. Ponteras</w:t>
      </w:r>
      <w:r>
        <w:rPr>
          <w:b/>
          <w:bCs/>
        </w:rPr>
        <w:tab/>
      </w:r>
      <w:r>
        <w:rPr>
          <w:b/>
          <w:bCs/>
        </w:rPr>
        <w:tab/>
      </w:r>
      <w:r>
        <w:rPr>
          <w:b/>
          <w:bCs/>
        </w:rPr>
        <w:tab/>
      </w:r>
      <w:r>
        <w:rPr>
          <w:b/>
          <w:bCs/>
        </w:rPr>
        <w:tab/>
      </w:r>
      <w:r>
        <w:rPr>
          <w:b/>
          <w:bCs/>
        </w:rPr>
        <w:tab/>
      </w:r>
      <w:r>
        <w:rPr>
          <w:b/>
          <w:bCs/>
        </w:rPr>
        <w:tab/>
      </w:r>
      <w:r>
        <w:rPr>
          <w:b/>
          <w:bCs/>
        </w:rPr>
        <w:t>CSO representative</w:t>
      </w:r>
    </w:p>
    <w:p w14:paraId="312E101F">
      <w:pPr>
        <w:pStyle w:val="5"/>
        <w:ind w:left="360"/>
        <w:rPr>
          <w:b/>
          <w:bCs/>
        </w:rPr>
      </w:pPr>
      <w:r>
        <w:rPr>
          <w:b/>
          <w:bCs/>
          <w:u w:val="single"/>
        </w:rPr>
        <w:t>Mrs.Alma C.Pingkian</w:t>
      </w:r>
      <w:r>
        <w:rPr>
          <w:b/>
          <w:bCs/>
        </w:rPr>
        <w:tab/>
      </w:r>
      <w:r>
        <w:rPr>
          <w:b/>
          <w:bCs/>
        </w:rPr>
        <w:tab/>
      </w:r>
      <w:r>
        <w:rPr>
          <w:b/>
          <w:bCs/>
        </w:rPr>
        <w:tab/>
      </w:r>
      <w:r>
        <w:rPr>
          <w:b/>
          <w:bCs/>
        </w:rPr>
        <w:tab/>
      </w:r>
      <w:r>
        <w:rPr>
          <w:b/>
          <w:bCs/>
        </w:rPr>
        <w:tab/>
      </w:r>
      <w:r>
        <w:rPr>
          <w:b/>
          <w:bCs/>
        </w:rPr>
        <w:tab/>
      </w:r>
      <w:r>
        <w:rPr>
          <w:b/>
          <w:bCs/>
        </w:rPr>
        <w:t>Women’s Organization Chair</w:t>
      </w:r>
    </w:p>
    <w:p w14:paraId="4F2D4715">
      <w:pPr>
        <w:pStyle w:val="5"/>
        <w:ind w:left="360"/>
        <w:rPr>
          <w:b/>
          <w:bCs/>
        </w:rPr>
      </w:pPr>
    </w:p>
    <w:p w14:paraId="170CD7F5">
      <w:pPr>
        <w:pStyle w:val="5"/>
        <w:ind w:left="360"/>
        <w:rPr>
          <w:b/>
          <w:bCs/>
        </w:rPr>
      </w:pPr>
      <w:r>
        <w:rPr>
          <w:b/>
          <w:bCs/>
        </w:rPr>
        <w:t>Absent: Hon. Francis B. Alga</w:t>
      </w:r>
    </w:p>
    <w:p w14:paraId="62C597FC">
      <w:pPr>
        <w:pStyle w:val="5"/>
        <w:ind w:left="360"/>
        <w:rPr>
          <w:b/>
          <w:bCs/>
        </w:rPr>
      </w:pPr>
      <w:r>
        <w:rPr>
          <w:b/>
          <w:bCs/>
        </w:rPr>
        <w:t>Excuse:NONE</w:t>
      </w:r>
    </w:p>
    <w:p w14:paraId="51649169">
      <w:pPr>
        <w:pStyle w:val="5"/>
        <w:ind w:left="360"/>
        <w:jc w:val="center"/>
        <w:rPr>
          <w:b/>
          <w:bCs/>
          <w:sz w:val="24"/>
          <w:szCs w:val="24"/>
        </w:rPr>
      </w:pPr>
      <w:r>
        <w:rPr>
          <w:b/>
          <w:bCs/>
          <w:sz w:val="24"/>
          <w:szCs w:val="24"/>
        </w:rPr>
        <w:t>ORDER OF THE BUSINESS</w:t>
      </w:r>
    </w:p>
    <w:p w14:paraId="1A2B5472">
      <w:pPr>
        <w:pStyle w:val="5"/>
        <w:numPr>
          <w:ilvl w:val="0"/>
          <w:numId w:val="5"/>
        </w:numPr>
      </w:pPr>
      <w:r>
        <w:t>CALL TO ORDER</w:t>
      </w:r>
    </w:p>
    <w:p w14:paraId="0B535117">
      <w:pPr>
        <w:pStyle w:val="5"/>
        <w:numPr>
          <w:ilvl w:val="0"/>
          <w:numId w:val="5"/>
        </w:numPr>
      </w:pPr>
      <w:r>
        <w:t>INVOCATION</w:t>
      </w:r>
    </w:p>
    <w:p w14:paraId="165A9143">
      <w:pPr>
        <w:pStyle w:val="5"/>
        <w:numPr>
          <w:ilvl w:val="0"/>
          <w:numId w:val="5"/>
        </w:numPr>
      </w:pPr>
      <w:r>
        <w:t>PHILIPPINE NATIONAL ANTHEM</w:t>
      </w:r>
    </w:p>
    <w:p w14:paraId="2B8369C5">
      <w:pPr>
        <w:pStyle w:val="5"/>
        <w:numPr>
          <w:ilvl w:val="0"/>
          <w:numId w:val="5"/>
        </w:numPr>
      </w:pPr>
      <w:r>
        <w:t>ROLL CALL</w:t>
      </w:r>
    </w:p>
    <w:p w14:paraId="6B7D6768">
      <w:pPr>
        <w:pStyle w:val="6"/>
        <w:numPr>
          <w:ilvl w:val="0"/>
          <w:numId w:val="5"/>
        </w:numPr>
        <w:spacing w:after="0" w:line="276" w:lineRule="auto"/>
        <w:jc w:val="both"/>
        <w:rPr>
          <w:rFonts w:ascii="Arial" w:hAnsi="Arial" w:eastAsia="SimSun" w:cs="Arial"/>
          <w:sz w:val="20"/>
          <w:szCs w:val="20"/>
        </w:rPr>
      </w:pPr>
      <w:r>
        <w:rPr>
          <w:rFonts w:ascii="Arial" w:hAnsi="Arial" w:eastAsia="SimSun" w:cs="Arial"/>
          <w:sz w:val="20"/>
          <w:szCs w:val="20"/>
        </w:rPr>
        <w:t>READING AND APPROVAL OF THE PREVIOUS MINUTES</w:t>
      </w:r>
    </w:p>
    <w:p w14:paraId="44F4ED81">
      <w:pPr>
        <w:pStyle w:val="6"/>
        <w:numPr>
          <w:ilvl w:val="0"/>
          <w:numId w:val="5"/>
        </w:numPr>
        <w:spacing w:after="0" w:line="276" w:lineRule="auto"/>
        <w:jc w:val="both"/>
        <w:rPr>
          <w:rFonts w:ascii="Arial" w:hAnsi="Arial" w:eastAsia="SimSun" w:cs="Arial"/>
          <w:sz w:val="20"/>
          <w:szCs w:val="20"/>
        </w:rPr>
      </w:pPr>
      <w:r>
        <w:rPr>
          <w:rFonts w:ascii="Arial" w:hAnsi="Arial" w:eastAsia="SimSun" w:cs="Arial"/>
          <w:sz w:val="20"/>
          <w:szCs w:val="20"/>
        </w:rPr>
        <w:t>MATTER ARISING FROM THE PREVIOUS MINUTES</w:t>
      </w:r>
    </w:p>
    <w:p w14:paraId="034836EC">
      <w:pPr>
        <w:pStyle w:val="6"/>
        <w:numPr>
          <w:ilvl w:val="0"/>
          <w:numId w:val="5"/>
        </w:numPr>
        <w:spacing w:after="0" w:line="276" w:lineRule="auto"/>
        <w:jc w:val="both"/>
        <w:rPr>
          <w:rFonts w:ascii="Arial" w:hAnsi="Arial" w:eastAsia="SimSun" w:cs="Arial"/>
          <w:sz w:val="20"/>
          <w:szCs w:val="20"/>
        </w:rPr>
      </w:pPr>
      <w:r>
        <w:rPr>
          <w:rFonts w:ascii="Arial" w:hAnsi="Arial" w:eastAsia="SimSun" w:cs="Arial"/>
          <w:sz w:val="20"/>
          <w:szCs w:val="20"/>
        </w:rPr>
        <w:t>VISITOR’S HOUR</w:t>
      </w:r>
    </w:p>
    <w:p w14:paraId="046FB309">
      <w:pPr>
        <w:pStyle w:val="6"/>
        <w:numPr>
          <w:ilvl w:val="0"/>
          <w:numId w:val="5"/>
        </w:numPr>
        <w:spacing w:after="0" w:line="276" w:lineRule="auto"/>
        <w:jc w:val="both"/>
        <w:rPr>
          <w:rFonts w:ascii="Arial" w:hAnsi="Arial" w:eastAsia="SimSun" w:cs="Arial"/>
          <w:sz w:val="20"/>
          <w:szCs w:val="20"/>
        </w:rPr>
      </w:pPr>
      <w:r>
        <w:rPr>
          <w:rFonts w:ascii="Arial" w:hAnsi="Arial" w:eastAsia="SimSun" w:cs="Arial"/>
          <w:sz w:val="20"/>
          <w:szCs w:val="20"/>
        </w:rPr>
        <w:t>CHAIRMAN’S HOUR</w:t>
      </w:r>
    </w:p>
    <w:p w14:paraId="4C3415B2">
      <w:pPr>
        <w:pStyle w:val="6"/>
        <w:numPr>
          <w:ilvl w:val="0"/>
          <w:numId w:val="5"/>
        </w:numPr>
        <w:spacing w:after="0" w:line="276" w:lineRule="auto"/>
        <w:jc w:val="both"/>
        <w:rPr>
          <w:rFonts w:ascii="Arial" w:hAnsi="Arial" w:eastAsia="SimSun" w:cs="Arial"/>
          <w:sz w:val="20"/>
          <w:szCs w:val="20"/>
        </w:rPr>
      </w:pPr>
      <w:r>
        <w:rPr>
          <w:rFonts w:ascii="Arial" w:hAnsi="Arial" w:eastAsia="SimSun" w:cs="Arial"/>
          <w:sz w:val="20"/>
          <w:szCs w:val="20"/>
        </w:rPr>
        <w:t>COMMITTEE REPORT</w:t>
      </w:r>
    </w:p>
    <w:p w14:paraId="05312BB2">
      <w:pPr>
        <w:pStyle w:val="6"/>
        <w:numPr>
          <w:ilvl w:val="0"/>
          <w:numId w:val="5"/>
        </w:numPr>
        <w:spacing w:after="0" w:line="276" w:lineRule="auto"/>
        <w:jc w:val="both"/>
        <w:rPr>
          <w:rFonts w:ascii="Arial" w:hAnsi="Arial" w:eastAsia="SimSun" w:cs="Arial"/>
          <w:sz w:val="20"/>
          <w:szCs w:val="20"/>
        </w:rPr>
      </w:pPr>
      <w:r>
        <w:rPr>
          <w:rFonts w:ascii="Arial" w:hAnsi="Arial" w:eastAsia="SimSun" w:cs="Arial"/>
          <w:sz w:val="20"/>
          <w:szCs w:val="20"/>
        </w:rPr>
        <w:t xml:space="preserve">PRESENTATION OF QUARTER 2 PMNP HOUSEHOLD GAPS SUMMARY AND ACTION PLAN </w:t>
      </w:r>
    </w:p>
    <w:p w14:paraId="4A65EE48">
      <w:pPr>
        <w:pStyle w:val="6"/>
        <w:numPr>
          <w:ilvl w:val="0"/>
          <w:numId w:val="5"/>
        </w:numPr>
        <w:spacing w:after="0" w:line="276" w:lineRule="auto"/>
        <w:jc w:val="both"/>
        <w:rPr>
          <w:rFonts w:ascii="Arial" w:hAnsi="Arial" w:eastAsia="SimSun" w:cs="Arial"/>
          <w:sz w:val="20"/>
          <w:szCs w:val="20"/>
        </w:rPr>
      </w:pPr>
      <w:r>
        <w:rPr>
          <w:rFonts w:ascii="Arial" w:hAnsi="Arial" w:eastAsia="SimSun" w:cs="Arial"/>
          <w:sz w:val="20"/>
          <w:szCs w:val="20"/>
        </w:rPr>
        <w:t>OTHER MATTERS</w:t>
      </w:r>
    </w:p>
    <w:p w14:paraId="437316D9">
      <w:pPr>
        <w:pStyle w:val="6"/>
        <w:spacing w:after="0" w:line="276" w:lineRule="auto"/>
        <w:ind w:left="1080"/>
        <w:jc w:val="both"/>
        <w:rPr>
          <w:rFonts w:ascii="Arial" w:hAnsi="Arial" w:eastAsia="SimSun" w:cs="Arial"/>
          <w:b/>
          <w:sz w:val="24"/>
          <w:szCs w:val="24"/>
        </w:rPr>
      </w:pPr>
    </w:p>
    <w:p w14:paraId="314062BE">
      <w:pPr>
        <w:pStyle w:val="6"/>
        <w:spacing w:after="0" w:line="276" w:lineRule="auto"/>
        <w:ind w:left="1080"/>
        <w:jc w:val="both"/>
        <w:rPr>
          <w:rFonts w:ascii="Arial" w:hAnsi="Arial" w:eastAsia="SimSun" w:cs="Arial"/>
          <w:bCs/>
        </w:rPr>
      </w:pPr>
      <w:r>
        <w:rPr>
          <w:rFonts w:ascii="Arial" w:hAnsi="Arial" w:eastAsia="SimSun" w:cs="Arial"/>
          <w:bCs/>
        </w:rPr>
        <w:t>Adoption of the order of the day by. Hon. Noel B. Tejero and duly seconded by  Hon. Marlon S. Atay.</w:t>
      </w:r>
    </w:p>
    <w:p w14:paraId="0E18D9AF">
      <w:pPr>
        <w:pStyle w:val="6"/>
        <w:spacing w:after="0" w:line="276" w:lineRule="auto"/>
        <w:ind w:left="1080"/>
        <w:jc w:val="both"/>
        <w:rPr>
          <w:rFonts w:ascii="Arial" w:hAnsi="Arial" w:eastAsia="SimSun" w:cs="Arial"/>
          <w:bCs/>
        </w:rPr>
      </w:pPr>
    </w:p>
    <w:p w14:paraId="6A63CD10">
      <w:pPr>
        <w:spacing w:after="0" w:line="276" w:lineRule="auto"/>
        <w:jc w:val="both"/>
        <w:rPr>
          <w:rFonts w:ascii="Arial" w:hAnsi="Arial" w:eastAsia="SimSun" w:cs="Arial"/>
          <w:b/>
        </w:rPr>
      </w:pPr>
      <w:r>
        <w:rPr>
          <w:rFonts w:ascii="Arial" w:hAnsi="Arial" w:eastAsia="SimSun" w:cs="Arial"/>
          <w:b/>
        </w:rPr>
        <w:t>CALL TO ORDER</w:t>
      </w:r>
    </w:p>
    <w:p w14:paraId="11BECB63">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The session was call  to order by the Punong Barangay Alexander L. Gmena at exactly 1:20 P.M held at Temporary Barangay Session Hall dated June 9, 2026</w:t>
      </w:r>
    </w:p>
    <w:p w14:paraId="5F8D5002">
      <w:pPr>
        <w:spacing w:after="0" w:line="276" w:lineRule="auto"/>
        <w:jc w:val="both"/>
        <w:rPr>
          <w:rFonts w:ascii="Arial" w:hAnsi="Arial" w:eastAsia="SimSun" w:cs="Arial"/>
          <w:bCs/>
        </w:rPr>
      </w:pPr>
    </w:p>
    <w:p w14:paraId="4B433BA9">
      <w:pPr>
        <w:spacing w:after="0" w:line="276" w:lineRule="auto"/>
        <w:jc w:val="both"/>
        <w:rPr>
          <w:rFonts w:ascii="Arial" w:hAnsi="Arial" w:eastAsia="SimSun" w:cs="Arial"/>
          <w:bCs/>
        </w:rPr>
      </w:pPr>
      <w:r>
        <w:rPr>
          <w:rFonts w:ascii="Arial" w:hAnsi="Arial" w:eastAsia="SimSun" w:cs="Arial"/>
          <w:bCs/>
        </w:rPr>
        <w:t>INVOCATION</w:t>
      </w:r>
    </w:p>
    <w:p w14:paraId="6D54A18D">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The invocation by Hon. Renie M. Lorejo with sound system.</w:t>
      </w:r>
    </w:p>
    <w:p w14:paraId="62C69249">
      <w:pPr>
        <w:spacing w:after="0" w:line="276" w:lineRule="auto"/>
        <w:jc w:val="both"/>
        <w:rPr>
          <w:rFonts w:ascii="Arial" w:hAnsi="Arial" w:eastAsia="SimSun" w:cs="Arial"/>
          <w:bCs/>
        </w:rPr>
      </w:pPr>
    </w:p>
    <w:p w14:paraId="76E6E24B">
      <w:pPr>
        <w:spacing w:after="0" w:line="276" w:lineRule="auto"/>
        <w:jc w:val="both"/>
        <w:rPr>
          <w:rFonts w:ascii="Arial" w:hAnsi="Arial" w:eastAsia="SimSun" w:cs="Arial"/>
          <w:bCs/>
        </w:rPr>
      </w:pPr>
      <w:r>
        <w:rPr>
          <w:rFonts w:ascii="Arial" w:hAnsi="Arial" w:eastAsia="SimSun" w:cs="Arial"/>
          <w:bCs/>
        </w:rPr>
        <w:t>THE PHILIPPNE NATIONAL ANTHEM</w:t>
      </w:r>
    </w:p>
    <w:p w14:paraId="1284470B">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 xml:space="preserve">The Natioanlal Anthem by the sound system </w:t>
      </w:r>
    </w:p>
    <w:p w14:paraId="77A624C5">
      <w:pPr>
        <w:spacing w:after="0" w:line="276" w:lineRule="auto"/>
        <w:jc w:val="both"/>
        <w:rPr>
          <w:rFonts w:ascii="Arial" w:hAnsi="Arial" w:eastAsia="SimSun" w:cs="Arial"/>
          <w:bCs/>
        </w:rPr>
      </w:pPr>
      <w:r>
        <w:rPr>
          <w:rFonts w:ascii="Arial" w:hAnsi="Arial" w:eastAsia="SimSun" w:cs="Arial"/>
          <w:bCs/>
        </w:rPr>
        <w:t>ROLL  CALL</w:t>
      </w:r>
    </w:p>
    <w:p w14:paraId="3BDD871D">
      <w:pPr>
        <w:spacing w:after="0" w:line="276" w:lineRule="auto"/>
        <w:jc w:val="both"/>
        <w:rPr>
          <w:rFonts w:ascii="Arial" w:hAnsi="Arial" w:eastAsia="SimSun" w:cs="Arial"/>
          <w:bCs/>
        </w:rPr>
      </w:pPr>
      <w:r>
        <w:rPr>
          <w:rFonts w:ascii="Arial" w:hAnsi="Arial" w:eastAsia="SimSun" w:cs="Arial"/>
          <w:bCs/>
        </w:rPr>
        <w:tab/>
      </w:r>
      <w:r>
        <w:rPr>
          <w:rFonts w:ascii="Arial" w:hAnsi="Arial" w:eastAsia="SimSun" w:cs="Arial"/>
          <w:bCs/>
        </w:rPr>
        <w:t>The Secretary have the roll call, 14 ARE PRESENT WITH  1 ABSENT, Thechair declared the existence quorum.</w:t>
      </w:r>
    </w:p>
    <w:p w14:paraId="3C952C97">
      <w:pPr>
        <w:spacing w:after="0" w:line="276" w:lineRule="auto"/>
        <w:jc w:val="both"/>
        <w:rPr>
          <w:rFonts w:ascii="Arial" w:hAnsi="Arial" w:eastAsia="SimSun" w:cs="Arial"/>
          <w:bCs/>
        </w:rPr>
      </w:pPr>
    </w:p>
    <w:p w14:paraId="41DC7A84">
      <w:pPr>
        <w:pStyle w:val="5"/>
        <w:ind w:left="360"/>
        <w:rPr>
          <w:b/>
          <w:bCs/>
        </w:rPr>
      </w:pPr>
      <w:r>
        <w:rPr>
          <w:b/>
          <w:bCs/>
        </w:rPr>
        <w:t>Presentation and adoption of the agenda</w:t>
      </w:r>
    </w:p>
    <w:p w14:paraId="4254F5BE">
      <w:pPr>
        <w:pStyle w:val="6"/>
        <w:numPr>
          <w:ilvl w:val="0"/>
          <w:numId w:val="6"/>
        </w:numPr>
        <w:spacing w:after="0" w:line="276" w:lineRule="auto"/>
        <w:jc w:val="both"/>
        <w:rPr>
          <w:rFonts w:ascii="Arial" w:hAnsi="Arial" w:eastAsia="SimSun" w:cs="Arial"/>
          <w:bCs/>
        </w:rPr>
      </w:pPr>
      <w:r>
        <w:rPr>
          <w:rFonts w:ascii="Arial" w:hAnsi="Arial" w:eastAsia="SimSun" w:cs="Arial"/>
          <w:bCs/>
        </w:rPr>
        <w:t>Incoming OPT (2nd Quarter) june 26,2026</w:t>
      </w:r>
    </w:p>
    <w:p w14:paraId="5064410E">
      <w:pPr>
        <w:pStyle w:val="6"/>
        <w:numPr>
          <w:ilvl w:val="0"/>
          <w:numId w:val="6"/>
        </w:numPr>
        <w:spacing w:after="0" w:line="276" w:lineRule="auto"/>
        <w:jc w:val="both"/>
        <w:rPr>
          <w:rFonts w:ascii="Arial" w:hAnsi="Arial" w:eastAsia="SimSun" w:cs="Arial"/>
          <w:bCs/>
        </w:rPr>
      </w:pPr>
      <w:r>
        <w:rPr>
          <w:rFonts w:ascii="Arial" w:hAnsi="Arial" w:eastAsia="SimSun" w:cs="Arial"/>
          <w:bCs/>
        </w:rPr>
        <w:t>Nutrition Month Activity</w:t>
      </w:r>
    </w:p>
    <w:p w14:paraId="51A63F53">
      <w:pPr>
        <w:pStyle w:val="6"/>
        <w:numPr>
          <w:ilvl w:val="0"/>
          <w:numId w:val="6"/>
        </w:numPr>
        <w:spacing w:after="0" w:line="276" w:lineRule="auto"/>
        <w:jc w:val="both"/>
        <w:rPr>
          <w:rFonts w:ascii="Arial" w:hAnsi="Arial" w:eastAsia="SimSun" w:cs="Arial"/>
          <w:bCs/>
        </w:rPr>
      </w:pPr>
      <w:r>
        <w:rPr>
          <w:rFonts w:ascii="Arial" w:hAnsi="Arial" w:eastAsia="SimSun" w:cs="Arial"/>
          <w:bCs/>
        </w:rPr>
        <w:t>PMNP Quarter 2 (2026) Presentation of Household Summary Gaps</w:t>
      </w:r>
    </w:p>
    <w:p w14:paraId="3120976B">
      <w:pPr>
        <w:pStyle w:val="6"/>
        <w:spacing w:after="0" w:line="276" w:lineRule="auto"/>
        <w:jc w:val="both"/>
        <w:rPr>
          <w:rFonts w:ascii="Arial" w:hAnsi="Arial" w:eastAsia="SimSun" w:cs="Arial"/>
          <w:bCs/>
        </w:rPr>
      </w:pPr>
    </w:p>
    <w:p w14:paraId="4A5DBBD6">
      <w:pPr>
        <w:pStyle w:val="5"/>
        <w:ind w:left="450"/>
        <w:jc w:val="both"/>
      </w:pPr>
      <w:r>
        <w:t>After which, the presiding chair asked the body for any change or addition to the agenda. Having none, a motion to approve was requested. Moved by Hon.Renie M. Lorejo and duly seconded by CSO representative Mrs.Geraldin T. Ponteras, the meeting agenda were approved.</w:t>
      </w:r>
    </w:p>
    <w:p w14:paraId="08FBE407">
      <w:pPr>
        <w:pStyle w:val="5"/>
        <w:ind w:left="450"/>
        <w:jc w:val="both"/>
      </w:pPr>
    </w:p>
    <w:p w14:paraId="42678782">
      <w:pPr>
        <w:pStyle w:val="5"/>
        <w:numPr>
          <w:ilvl w:val="0"/>
          <w:numId w:val="3"/>
        </w:numPr>
        <w:ind w:left="360"/>
        <w:rPr>
          <w:b/>
          <w:bCs/>
        </w:rPr>
      </w:pPr>
      <w:r>
        <w:rPr>
          <w:b/>
          <w:bCs/>
        </w:rPr>
        <w:t>Discussion/highlights of the Meeting Agenda</w:t>
      </w:r>
    </w:p>
    <w:p w14:paraId="18C64B17">
      <w:pPr>
        <w:pStyle w:val="5"/>
        <w:numPr>
          <w:ilvl w:val="0"/>
          <w:numId w:val="7"/>
        </w:numPr>
        <w:jc w:val="both"/>
        <w:rPr>
          <w:b/>
          <w:bCs/>
        </w:rPr>
      </w:pPr>
      <w:r>
        <w:rPr>
          <w:b/>
          <w:bCs/>
        </w:rPr>
        <w:t>Incoming OPT (2</w:t>
      </w:r>
      <w:r>
        <w:rPr>
          <w:b/>
          <w:bCs/>
          <w:vertAlign w:val="superscript"/>
        </w:rPr>
        <w:t>nd</w:t>
      </w:r>
      <w:r>
        <w:rPr>
          <w:b/>
          <w:bCs/>
        </w:rPr>
        <w:t xml:space="preserve"> Quarter)</w:t>
      </w:r>
    </w:p>
    <w:p w14:paraId="0A3B6210">
      <w:pPr>
        <w:pStyle w:val="5"/>
        <w:ind w:left="1080"/>
        <w:jc w:val="both"/>
      </w:pPr>
      <w:r>
        <w:t xml:space="preserve">BNS </w:t>
      </w:r>
      <w:r>
        <w:rPr>
          <w:lang w:val="en-US"/>
        </w:rPr>
        <w:t>Rosanna Indoc</w:t>
      </w:r>
      <w:r>
        <w:t>, said that the 2</w:t>
      </w:r>
      <w:r>
        <w:rPr>
          <w:vertAlign w:val="superscript"/>
        </w:rPr>
        <w:t>nd</w:t>
      </w:r>
      <w:r>
        <w:t xml:space="preserve"> quarter OPT will be on Last week of June, she encourage all barangay officials and appointed to participate, especially those mentioned name as a member of Barangay OPT team. She said they need to actively engage to the said event in order to achieve the smooth weighing and height of the children to determine the malnourished children base on their data gathered.</w:t>
      </w:r>
    </w:p>
    <w:p w14:paraId="232DB5D6">
      <w:pPr>
        <w:pStyle w:val="5"/>
        <w:numPr>
          <w:ilvl w:val="0"/>
          <w:numId w:val="7"/>
        </w:numPr>
        <w:jc w:val="both"/>
        <w:rPr>
          <w:b/>
          <w:bCs/>
        </w:rPr>
      </w:pPr>
      <w:r>
        <w:rPr>
          <w:b/>
          <w:bCs/>
        </w:rPr>
        <w:t>Nutrition Month Activity</w:t>
      </w:r>
    </w:p>
    <w:p w14:paraId="2BA5AB29">
      <w:pPr>
        <w:pStyle w:val="5"/>
        <w:ind w:left="1080"/>
        <w:jc w:val="both"/>
      </w:pPr>
      <w:r>
        <w:t xml:space="preserve">BNS </w:t>
      </w:r>
      <w:r>
        <w:rPr>
          <w:lang w:val="en-US"/>
        </w:rPr>
        <w:t>Rosanna Indoc</w:t>
      </w:r>
      <w:r>
        <w:t xml:space="preserve"> presented her proposed activity for the said event , which are Ginang Nutrisyon  participated by the 4ps members and Nutri-Market by purok,headed by their respective councilors. The budget allocated for the Nutrion Month Activity is 5,000 pesos funded by BCPC,she requeste to withdraw ahead of time,it will be used for the prizes for the participants.</w:t>
      </w:r>
    </w:p>
    <w:p w14:paraId="0DA40443">
      <w:pPr>
        <w:pStyle w:val="5"/>
        <w:ind w:left="1080"/>
        <w:jc w:val="both"/>
      </w:pPr>
    </w:p>
    <w:p w14:paraId="684432F0">
      <w:pPr>
        <w:pStyle w:val="5"/>
        <w:numPr>
          <w:ilvl w:val="0"/>
          <w:numId w:val="7"/>
        </w:numPr>
        <w:jc w:val="both"/>
        <w:rPr>
          <w:b/>
          <w:bCs/>
        </w:rPr>
      </w:pPr>
      <w:r>
        <w:rPr>
          <w:b/>
          <w:bCs/>
        </w:rPr>
        <w:t xml:space="preserve">PMNP Quarter 2 (2026) </w:t>
      </w:r>
    </w:p>
    <w:p w14:paraId="1B630EA9">
      <w:pPr>
        <w:pStyle w:val="5"/>
        <w:ind w:left="360" w:firstLine="720"/>
        <w:jc w:val="both"/>
      </w:pPr>
      <w:r>
        <w:t xml:space="preserve">BNs </w:t>
      </w:r>
      <w:r>
        <w:rPr>
          <w:lang w:val="en-US"/>
        </w:rPr>
        <w:t>Rosanna Indoc</w:t>
      </w:r>
      <w:r>
        <w:t xml:space="preserve"> presented the update PMNP HCSC 2</w:t>
      </w:r>
      <w:r>
        <w:rPr>
          <w:vertAlign w:val="superscript"/>
        </w:rPr>
        <w:t>nd</w:t>
      </w:r>
      <w:r>
        <w:t xml:space="preserve"> quarter in which:</w:t>
      </w:r>
    </w:p>
    <w:p w14:paraId="42362B55">
      <w:pPr>
        <w:pStyle w:val="5"/>
        <w:numPr>
          <w:ilvl w:val="0"/>
          <w:numId w:val="8"/>
        </w:numPr>
        <w:jc w:val="both"/>
      </w:pPr>
      <w:r>
        <w:t>183 household surveyed</w:t>
      </w:r>
    </w:p>
    <w:p w14:paraId="33292FBA">
      <w:pPr>
        <w:pStyle w:val="5"/>
        <w:numPr>
          <w:ilvl w:val="0"/>
          <w:numId w:val="8"/>
        </w:numPr>
        <w:jc w:val="both"/>
      </w:pPr>
      <w:r>
        <w:t>61 eligible household</w:t>
      </w:r>
    </w:p>
    <w:p w14:paraId="4E18AFDC">
      <w:pPr>
        <w:pStyle w:val="5"/>
        <w:numPr>
          <w:ilvl w:val="0"/>
          <w:numId w:val="8"/>
        </w:numPr>
        <w:jc w:val="both"/>
      </w:pPr>
      <w:r>
        <w:t>60 approved eligible household</w:t>
      </w:r>
    </w:p>
    <w:p w14:paraId="241F7B17">
      <w:pPr>
        <w:pStyle w:val="5"/>
        <w:numPr>
          <w:ilvl w:val="0"/>
          <w:numId w:val="8"/>
        </w:numPr>
        <w:jc w:val="both"/>
      </w:pPr>
      <w:r>
        <w:t>45 convergence household</w:t>
      </w:r>
    </w:p>
    <w:p w14:paraId="66C1F7F8">
      <w:pPr>
        <w:pStyle w:val="5"/>
        <w:numPr>
          <w:ilvl w:val="0"/>
          <w:numId w:val="8"/>
        </w:numPr>
        <w:jc w:val="both"/>
      </w:pPr>
      <w:r>
        <w:t>54 household with eligible child</w:t>
      </w:r>
    </w:p>
    <w:p w14:paraId="3A52E466">
      <w:pPr>
        <w:pStyle w:val="5"/>
        <w:numPr>
          <w:ilvl w:val="0"/>
          <w:numId w:val="8"/>
        </w:numPr>
        <w:jc w:val="both"/>
      </w:pPr>
      <w:r>
        <w:t>11 eligible pregnant</w:t>
      </w:r>
    </w:p>
    <w:p w14:paraId="1910E7D6">
      <w:pPr>
        <w:pStyle w:val="5"/>
        <w:numPr>
          <w:ilvl w:val="0"/>
          <w:numId w:val="8"/>
        </w:numPr>
        <w:jc w:val="both"/>
      </w:pPr>
      <w:r>
        <w:t>3 eligible postpartum</w:t>
      </w:r>
    </w:p>
    <w:p w14:paraId="389ABADC">
      <w:pPr>
        <w:pStyle w:val="5"/>
        <w:numPr>
          <w:ilvl w:val="0"/>
          <w:numId w:val="8"/>
        </w:numPr>
        <w:jc w:val="both"/>
      </w:pPr>
      <w:r>
        <w:t>67 eligible 0-59 mos.</w:t>
      </w:r>
    </w:p>
    <w:p w14:paraId="22FF53A7">
      <w:pPr>
        <w:pStyle w:val="5"/>
        <w:numPr>
          <w:ilvl w:val="0"/>
          <w:numId w:val="8"/>
        </w:numPr>
        <w:jc w:val="both"/>
      </w:pPr>
      <w:r>
        <w:t>279 eligible WRA</w:t>
      </w:r>
    </w:p>
    <w:p w14:paraId="0032071B">
      <w:pPr>
        <w:pStyle w:val="5"/>
        <w:jc w:val="both"/>
      </w:pPr>
    </w:p>
    <w:p w14:paraId="39BABE0F">
      <w:pPr>
        <w:pStyle w:val="5"/>
        <w:jc w:val="both"/>
      </w:pPr>
    </w:p>
    <w:p w14:paraId="260D55B3">
      <w:pPr>
        <w:pStyle w:val="5"/>
        <w:ind w:left="360"/>
        <w:rPr>
          <w:b/>
          <w:sz w:val="24"/>
          <w:szCs w:val="24"/>
        </w:rPr>
      </w:pPr>
      <w:r>
        <w:rPr>
          <w:b/>
          <w:sz w:val="24"/>
          <w:szCs w:val="24"/>
        </w:rPr>
        <w:t>HOUSEHOLD GAPS:</w:t>
      </w:r>
    </w:p>
    <w:p w14:paraId="689D7CB5">
      <w:pPr>
        <w:pStyle w:val="5"/>
        <w:numPr>
          <w:ilvl w:val="0"/>
          <w:numId w:val="9"/>
        </w:numPr>
      </w:pPr>
      <w:r>
        <w:t>Non -convergent HH 15/60 (60.0%)</w:t>
      </w:r>
    </w:p>
    <w:p w14:paraId="7CC60CEF">
      <w:pPr>
        <w:pStyle w:val="5"/>
        <w:numPr>
          <w:ilvl w:val="0"/>
          <w:numId w:val="9"/>
        </w:numPr>
      </w:pPr>
      <w:r>
        <w:t>Did not take deworming medicine_ Pregnant at 2nd/3rd trimester</w:t>
      </w:r>
      <w:r>
        <w:rPr>
          <w:b/>
        </w:rPr>
        <w:t>3/10 (30.0%)</w:t>
      </w:r>
    </w:p>
    <w:p w14:paraId="54EB1D37">
      <w:pPr>
        <w:pStyle w:val="5"/>
        <w:numPr>
          <w:ilvl w:val="0"/>
          <w:numId w:val="9"/>
        </w:numPr>
      </w:pPr>
      <w:r>
        <w:t xml:space="preserve">Minimum dietary diversity Not Achieve (child 6-23 mos.) </w:t>
      </w:r>
      <w:r>
        <w:rPr>
          <w:b/>
        </w:rPr>
        <w:t>3/20 (15.0%)</w:t>
      </w:r>
    </w:p>
    <w:p w14:paraId="5ACCB280">
      <w:pPr>
        <w:pStyle w:val="5"/>
        <w:numPr>
          <w:ilvl w:val="0"/>
          <w:numId w:val="9"/>
        </w:numPr>
      </w:pPr>
      <w:r>
        <w:t xml:space="preserve">Vaccination not on schedule (Child less than 1 year old) </w:t>
      </w:r>
      <w:r>
        <w:rPr>
          <w:b/>
        </w:rPr>
        <w:t>10/11 (90.9%)</w:t>
      </w:r>
    </w:p>
    <w:p w14:paraId="79E8CB70">
      <w:pPr>
        <w:pStyle w:val="5"/>
        <w:numPr>
          <w:ilvl w:val="0"/>
          <w:numId w:val="9"/>
        </w:numPr>
      </w:pPr>
      <w:r>
        <w:t>Not CIC (Child 13-23mos)</w:t>
      </w:r>
    </w:p>
    <w:p w14:paraId="72D179F3">
      <w:pPr>
        <w:pStyle w:val="5"/>
        <w:numPr>
          <w:ilvl w:val="0"/>
          <w:numId w:val="9"/>
        </w:numPr>
      </w:pPr>
      <w:r>
        <w:t xml:space="preserve">Incomplete Untimely Immunization (child 24.59 mos.) </w:t>
      </w:r>
      <w:r>
        <w:rPr>
          <w:b/>
        </w:rPr>
        <w:t>2/41 (4.9%)</w:t>
      </w:r>
    </w:p>
    <w:p w14:paraId="09D1437A">
      <w:pPr>
        <w:pStyle w:val="5"/>
      </w:pPr>
    </w:p>
    <w:p w14:paraId="3859EC26">
      <w:pPr>
        <w:pStyle w:val="5"/>
        <w:rPr>
          <w:b/>
        </w:rPr>
      </w:pPr>
      <w:r>
        <w:rPr>
          <w:b/>
        </w:rPr>
        <w:t>DISCUSSION AND AGREEMENT FOR INTERVENTION</w:t>
      </w:r>
    </w:p>
    <w:p w14:paraId="6CC54B76">
      <w:pPr>
        <w:pStyle w:val="5"/>
      </w:pPr>
      <w:r>
        <w:rPr>
          <w:b/>
        </w:rPr>
        <w:tab/>
      </w:r>
      <w:r>
        <w:t>The Barangay Nutrition Committee discussed appropriate interventions to address the identified gaps. The committee also provided an update on these matters;</w:t>
      </w:r>
    </w:p>
    <w:p w14:paraId="67ECF004">
      <w:pPr>
        <w:pStyle w:val="5"/>
        <w:numPr>
          <w:ilvl w:val="0"/>
          <w:numId w:val="10"/>
        </w:numPr>
      </w:pPr>
      <w:r>
        <w:t>Coordinate with the Municipal Health Office and other concerned offices</w:t>
      </w:r>
    </w:p>
    <w:p w14:paraId="07C0B6ED">
      <w:pPr>
        <w:pStyle w:val="5"/>
        <w:numPr>
          <w:ilvl w:val="0"/>
          <w:numId w:val="10"/>
        </w:numPr>
      </w:pPr>
      <w:r>
        <w:t>Continuously monitor non-convergent household</w:t>
      </w:r>
    </w:p>
    <w:p w14:paraId="0736640A">
      <w:pPr>
        <w:pStyle w:val="5"/>
        <w:numPr>
          <w:ilvl w:val="0"/>
          <w:numId w:val="10"/>
        </w:numPr>
      </w:pPr>
      <w:r>
        <w:t>Coordinate with concerned agencies</w:t>
      </w:r>
    </w:p>
    <w:p w14:paraId="4CA8811D">
      <w:pPr>
        <w:pStyle w:val="5"/>
        <w:numPr>
          <w:ilvl w:val="0"/>
          <w:numId w:val="10"/>
        </w:numPr>
      </w:pPr>
      <w:r>
        <w:t>Continue regular house to house visit</w:t>
      </w:r>
    </w:p>
    <w:p w14:paraId="776E1930">
      <w:pPr>
        <w:pStyle w:val="5"/>
        <w:numPr>
          <w:ilvl w:val="0"/>
          <w:numId w:val="10"/>
        </w:numPr>
      </w:pPr>
      <w:r>
        <w:t>Continue maternal and child health</w:t>
      </w:r>
    </w:p>
    <w:p w14:paraId="55C9369B">
      <w:pPr>
        <w:pStyle w:val="5"/>
        <w:numPr>
          <w:ilvl w:val="0"/>
          <w:numId w:val="10"/>
        </w:numPr>
      </w:pPr>
      <w:r>
        <w:t>Strengthen information dissemination</w:t>
      </w:r>
    </w:p>
    <w:p w14:paraId="2340AF01">
      <w:pPr>
        <w:pStyle w:val="5"/>
        <w:ind w:left="720"/>
        <w:rPr>
          <w:b/>
        </w:rPr>
      </w:pPr>
    </w:p>
    <w:p w14:paraId="038672EA">
      <w:pPr>
        <w:pStyle w:val="5"/>
        <w:rPr>
          <w:b/>
        </w:rPr>
      </w:pPr>
      <w:r>
        <w:rPr>
          <w:b/>
        </w:rPr>
        <w:t>RESOLUTIONS AAPPROVED</w:t>
      </w:r>
    </w:p>
    <w:p w14:paraId="57F31B4D">
      <w:pPr>
        <w:pStyle w:val="5"/>
        <w:numPr>
          <w:ilvl w:val="0"/>
          <w:numId w:val="11"/>
        </w:numPr>
      </w:pPr>
      <w:r>
        <w:t>Adopt the Quarter 2 (2026) Barangay Household Gaps Action Plan</w:t>
      </w:r>
    </w:p>
    <w:p w14:paraId="246B3DD4">
      <w:pPr>
        <w:pStyle w:val="5"/>
        <w:numPr>
          <w:ilvl w:val="0"/>
          <w:numId w:val="11"/>
        </w:numPr>
      </w:pPr>
      <w:r>
        <w:t>Prioritize households with issues concerning safe drinking water and implement appropriate interventions</w:t>
      </w:r>
    </w:p>
    <w:p w14:paraId="412FB439">
      <w:pPr>
        <w:pStyle w:val="5"/>
        <w:numPr>
          <w:ilvl w:val="0"/>
          <w:numId w:val="11"/>
        </w:numPr>
      </w:pPr>
      <w:r>
        <w:t>Continue monitoring the 27 non-convergent household and coordinate with the relevant agencies.</w:t>
      </w:r>
    </w:p>
    <w:p w14:paraId="5E21D01D">
      <w:pPr>
        <w:pStyle w:val="5"/>
        <w:numPr>
          <w:ilvl w:val="0"/>
          <w:numId w:val="11"/>
        </w:numPr>
      </w:pPr>
      <w:r>
        <w:t>Maintain close coordination with the Municipal Health Office and other partner agencies to improve health and nutrition services</w:t>
      </w:r>
    </w:p>
    <w:p w14:paraId="5239C778">
      <w:pPr>
        <w:pStyle w:val="5"/>
        <w:numPr>
          <w:ilvl w:val="0"/>
          <w:numId w:val="11"/>
        </w:numPr>
      </w:pPr>
      <w:r>
        <w:t>Monitoring households that do not receive government assistance and provide referrals as needed.</w:t>
      </w:r>
    </w:p>
    <w:p w14:paraId="0DA625C2">
      <w:pPr>
        <w:pStyle w:val="5"/>
        <w:numPr>
          <w:ilvl w:val="0"/>
          <w:numId w:val="11"/>
        </w:numPr>
      </w:pPr>
      <w:r>
        <w:t>Continue regular House to House visits and nutrition monitoring by BHW’s and BNS</w:t>
      </w:r>
    </w:p>
    <w:p w14:paraId="23BC2AD1">
      <w:pPr>
        <w:pStyle w:val="5"/>
        <w:jc w:val="both"/>
      </w:pPr>
    </w:p>
    <w:p w14:paraId="04C355A4">
      <w:pPr>
        <w:pStyle w:val="5"/>
        <w:jc w:val="both"/>
      </w:pPr>
    </w:p>
    <w:p w14:paraId="54B93384">
      <w:pPr>
        <w:pStyle w:val="5"/>
        <w:ind w:left="360"/>
        <w:rPr>
          <w:b/>
          <w:bCs/>
        </w:rPr>
      </w:pPr>
      <w:r>
        <w:rPr>
          <w:b/>
          <w:bCs/>
        </w:rPr>
        <w:t>Adjournment</w:t>
      </w:r>
    </w:p>
    <w:p w14:paraId="5FFA3EF8">
      <w:pPr>
        <w:pStyle w:val="5"/>
        <w:ind w:left="360"/>
        <w:jc w:val="both"/>
      </w:pPr>
      <w:r>
        <w:t>The members of the BNC were informed that the schedule of the next regular BNC Meeting is on June 19, 2026. Having no comment or objection to the said schedule, BNC Chair Gimena, asked for a motion to adjourn. Moved by Hon.Brian Epogon and unanimously seconded, the meeting was adjourned at 11:58 AM.</w:t>
      </w:r>
    </w:p>
    <w:p w14:paraId="1E4E9F24">
      <w:pPr>
        <w:pStyle w:val="5"/>
        <w:ind w:left="1080"/>
        <w:jc w:val="both"/>
      </w:pPr>
      <w:r>
        <w:rPr>
          <w:sz w:val="14"/>
          <w:szCs w:val="14"/>
        </w:rPr>
        <w:drawing>
          <wp:anchor distT="0" distB="0" distL="0" distR="0" simplePos="0" relativeHeight="251659264" behindDoc="0" locked="0" layoutInCell="1" allowOverlap="1">
            <wp:simplePos x="0" y="0"/>
            <wp:positionH relativeFrom="margin">
              <wp:posOffset>-339090</wp:posOffset>
            </wp:positionH>
            <wp:positionV relativeFrom="paragraph">
              <wp:posOffset>4445</wp:posOffset>
            </wp:positionV>
            <wp:extent cx="2195830" cy="1070610"/>
            <wp:effectExtent l="0" t="0" r="0" b="0"/>
            <wp:wrapNone/>
            <wp:docPr id="1034" name="Picture 7"/>
            <wp:cNvGraphicFramePr/>
            <a:graphic xmlns:a="http://schemas.openxmlformats.org/drawingml/2006/main">
              <a:graphicData uri="http://schemas.openxmlformats.org/drawingml/2006/picture">
                <pic:pic xmlns:pic="http://schemas.openxmlformats.org/drawingml/2006/picture">
                  <pic:nvPicPr>
                    <pic:cNvPr id="1034" name="Picture 7"/>
                    <pic:cNvPicPr/>
                  </pic:nvPicPr>
                  <pic:blipFill>
                    <a:blip r:embed="rId10" cstate="print">
                      <a:clrChange>
                        <a:clrFrom>
                          <a:srgbClr val="FFFFFF"/>
                        </a:clrFrom>
                        <a:clrTo>
                          <a:srgbClr val="FFFFFF">
                            <a:alpha val="0"/>
                          </a:srgbClr>
                        </a:clrTo>
                      </a:clrChange>
                    </a:blip>
                    <a:srcRect/>
                    <a:stretch>
                      <a:fillRect/>
                    </a:stretch>
                  </pic:blipFill>
                  <pic:spPr>
                    <a:xfrm>
                      <a:off x="0" y="0"/>
                      <a:ext cx="2196066" cy="1070659"/>
                    </a:xfrm>
                    <a:prstGeom prst="rect">
                      <a:avLst/>
                    </a:prstGeom>
                    <a:ln>
                      <a:noFill/>
                    </a:ln>
                  </pic:spPr>
                </pic:pic>
              </a:graphicData>
            </a:graphic>
          </wp:anchor>
        </w:drawing>
      </w:r>
    </w:p>
    <w:p w14:paraId="4BC66840">
      <w:pPr>
        <w:spacing w:after="0" w:line="276" w:lineRule="auto"/>
        <w:jc w:val="both"/>
        <w:rPr>
          <w:rFonts w:ascii="Arial" w:hAnsi="Arial" w:cs="Arial"/>
          <w:sz w:val="16"/>
          <w:szCs w:val="16"/>
        </w:rPr>
      </w:pPr>
      <w:r>
        <w:rPr>
          <w:rFonts w:ascii="Arial" w:hAnsi="Arial" w:cs="Arial"/>
          <w:sz w:val="16"/>
          <w:szCs w:val="16"/>
        </w:rPr>
        <w:t>Prepare</w:t>
      </w:r>
      <w:r>
        <w:rPr>
          <w:sz w:val="14"/>
          <w:szCs w:val="14"/>
        </w:rPr>
        <w:drawing>
          <wp:anchor distT="0" distB="0" distL="0" distR="0" simplePos="0" relativeHeight="251659264" behindDoc="0" locked="0" layoutInCell="1" allowOverlap="1">
            <wp:simplePos x="0" y="0"/>
            <wp:positionH relativeFrom="column">
              <wp:posOffset>3375025</wp:posOffset>
            </wp:positionH>
            <wp:positionV relativeFrom="paragraph">
              <wp:posOffset>13335</wp:posOffset>
            </wp:positionV>
            <wp:extent cx="2032000" cy="1346200"/>
            <wp:effectExtent l="0" t="0" r="0" b="0"/>
            <wp:wrapNone/>
            <wp:docPr id="1035" name="Picture 8"/>
            <wp:cNvGraphicFramePr/>
            <a:graphic xmlns:a="http://schemas.openxmlformats.org/drawingml/2006/main">
              <a:graphicData uri="http://schemas.openxmlformats.org/drawingml/2006/picture">
                <pic:pic xmlns:pic="http://schemas.openxmlformats.org/drawingml/2006/picture">
                  <pic:nvPicPr>
                    <pic:cNvPr id="1035" name="Picture 8"/>
                    <pic:cNvPicPr/>
                  </pic:nvPicPr>
                  <pic:blipFill>
                    <a:blip r:embed="rId11" cstate="print"/>
                    <a:srcRect/>
                    <a:stretch>
                      <a:fillRect/>
                    </a:stretch>
                  </pic:blipFill>
                  <pic:spPr>
                    <a:xfrm>
                      <a:off x="0" y="0"/>
                      <a:ext cx="2032000" cy="1346200"/>
                    </a:xfrm>
                    <a:prstGeom prst="rect">
                      <a:avLst/>
                    </a:prstGeom>
                    <a:ln>
                      <a:noFill/>
                    </a:ln>
                  </pic:spPr>
                </pic:pic>
              </a:graphicData>
            </a:graphic>
          </wp:anchor>
        </w:drawing>
      </w:r>
    </w:p>
    <w:p w14:paraId="159A3485">
      <w:pPr>
        <w:spacing w:after="0" w:line="276" w:lineRule="auto"/>
        <w:jc w:val="both"/>
        <w:rPr>
          <w:rFonts w:ascii="Arial" w:hAnsi="Arial" w:cs="Arial"/>
          <w:sz w:val="16"/>
          <w:szCs w:val="16"/>
        </w:rPr>
      </w:pPr>
    </w:p>
    <w:p w14:paraId="57DDA0EA">
      <w:pPr>
        <w:spacing w:after="0" w:line="276" w:lineRule="auto"/>
        <w:jc w:val="both"/>
        <w:rPr>
          <w:rFonts w:ascii="Arial" w:hAnsi="Arial" w:cs="Arial"/>
          <w:sz w:val="16"/>
          <w:szCs w:val="16"/>
        </w:rPr>
      </w:pPr>
    </w:p>
    <w:p w14:paraId="6C731F99">
      <w:pPr>
        <w:spacing w:after="0" w:line="276" w:lineRule="auto"/>
        <w:ind w:left="3600" w:firstLine="720"/>
        <w:jc w:val="both"/>
        <w:rPr>
          <w:rFonts w:ascii="Arial" w:hAnsi="Arial" w:cs="Arial"/>
          <w:sz w:val="16"/>
          <w:szCs w:val="16"/>
        </w:rPr>
      </w:pPr>
      <w:r>
        <w:rPr>
          <w:rFonts w:ascii="Arial" w:hAnsi="Arial" w:cs="Arial"/>
          <w:sz w:val="16"/>
          <w:szCs w:val="16"/>
        </w:rPr>
        <w:t>Attested by:</w:t>
      </w:r>
    </w:p>
    <w:p w14:paraId="179034AF">
      <w:pPr>
        <w:spacing w:after="0" w:line="276" w:lineRule="auto"/>
        <w:jc w:val="both"/>
        <w:rPr>
          <w:rFonts w:ascii="Arial" w:hAnsi="Arial" w:cs="Arial"/>
          <w:sz w:val="16"/>
          <w:szCs w:val="16"/>
        </w:rPr>
      </w:pPr>
    </w:p>
    <w:p w14:paraId="038369E1">
      <w:pPr>
        <w:spacing w:after="0" w:line="276" w:lineRule="auto"/>
        <w:jc w:val="both"/>
        <w:rPr>
          <w:rFonts w:ascii="Arial" w:hAnsi="Arial" w:cs="Arial"/>
          <w:sz w:val="16"/>
          <w:szCs w:val="16"/>
        </w:rPr>
      </w:pPr>
    </w:p>
    <w:p w14:paraId="798CA1EC">
      <w:pPr>
        <w:spacing w:after="0" w:line="276" w:lineRule="auto"/>
        <w:jc w:val="both"/>
        <w:rPr>
          <w:rFonts w:ascii="Arial" w:hAnsi="Arial" w:cs="Arial"/>
          <w:sz w:val="16"/>
          <w:szCs w:val="16"/>
        </w:rPr>
      </w:pPr>
    </w:p>
    <w:p w14:paraId="07B5FEF2">
      <w:pPr>
        <w:spacing w:after="0" w:line="276" w:lineRule="auto"/>
        <w:jc w:val="both"/>
        <w:rPr>
          <w:rFonts w:ascii="Arial" w:hAnsi="Arial" w:cs="Arial"/>
          <w:sz w:val="16"/>
          <w:szCs w:val="16"/>
        </w:rPr>
      </w:pPr>
    </w:p>
    <w:p w14:paraId="2CBD99B8">
      <w:pPr>
        <w:spacing w:after="0" w:line="276" w:lineRule="auto"/>
        <w:jc w:val="both"/>
        <w:rPr>
          <w:rFonts w:ascii="Arial" w:hAnsi="Arial" w:cs="Arial"/>
          <w:sz w:val="16"/>
          <w:szCs w:val="16"/>
        </w:rPr>
      </w:pPr>
    </w:p>
    <w:p w14:paraId="271595BD">
      <w:pPr>
        <w:spacing w:after="0" w:line="276" w:lineRule="auto"/>
        <w:ind w:left="3600"/>
        <w:jc w:val="both"/>
        <w:rPr>
          <w:rFonts w:ascii="Arial" w:hAnsi="Arial" w:cs="Arial"/>
          <w:sz w:val="24"/>
          <w:szCs w:val="24"/>
        </w:rPr>
      </w:pPr>
    </w:p>
    <w:p w14:paraId="5F78FA34">
      <w:pPr>
        <w:spacing w:after="0" w:line="276" w:lineRule="auto"/>
        <w:ind w:left="3600"/>
        <w:jc w:val="both"/>
        <w:rPr>
          <w:rFonts w:ascii="Arial" w:hAnsi="Arial" w:cs="Arial"/>
          <w:sz w:val="24"/>
          <w:szCs w:val="24"/>
        </w:rPr>
      </w:pPr>
    </w:p>
    <w:p w14:paraId="5670687B">
      <w:pPr>
        <w:spacing w:after="0" w:line="276" w:lineRule="auto"/>
        <w:ind w:left="2880"/>
        <w:jc w:val="both"/>
        <w:rPr>
          <w:rFonts w:ascii="Arial" w:hAnsi="Arial" w:cs="Arial"/>
          <w:sz w:val="24"/>
          <w:szCs w:val="24"/>
        </w:rPr>
      </w:pPr>
      <w:r>
        <w:rPr>
          <w:rFonts w:ascii="Arial" w:hAnsi="Arial" w:cs="Arial"/>
          <w:sz w:val="24"/>
          <w:szCs w:val="24"/>
        </w:rPr>
        <w:t xml:space="preserve">Accepted by: </w:t>
      </w:r>
    </w:p>
    <w:p w14:paraId="31651937">
      <w:pPr>
        <w:spacing w:after="0" w:line="276" w:lineRule="auto"/>
        <w:ind w:left="3600" w:firstLine="720"/>
        <w:jc w:val="both"/>
        <w:rPr>
          <w:rFonts w:ascii="Arial" w:hAnsi="Arial" w:cs="Arial"/>
          <w:sz w:val="24"/>
          <w:szCs w:val="24"/>
        </w:rPr>
      </w:pPr>
      <w:r>
        <w:rPr>
          <w:rFonts w:ascii="Arial" w:hAnsi="Arial" w:cs="Arial"/>
          <w:sz w:val="24"/>
          <w:szCs w:val="24"/>
        </w:rPr>
        <w:t>Dr. Ma. Lourdes S. Langco</w:t>
      </w:r>
    </w:p>
    <w:p w14:paraId="0E85275A">
      <w:pPr>
        <w:spacing w:after="0" w:line="276" w:lineRule="auto"/>
        <w:jc w:val="both"/>
        <w:rPr>
          <w:rFonts w:ascii="Arial" w:hAnsi="Arial" w:cs="Arial"/>
          <w:sz w:val="24"/>
          <w:szCs w:val="24"/>
        </w:rPr>
      </w:pPr>
    </w:p>
    <w:p w14:paraId="365ADA2B">
      <w:pPr>
        <w:spacing w:after="0" w:line="276" w:lineRule="auto"/>
        <w:jc w:val="both"/>
        <w:rPr>
          <w:rFonts w:ascii="Arial" w:hAnsi="Arial" w:cs="Arial"/>
          <w:sz w:val="16"/>
          <w:szCs w:val="16"/>
        </w:rPr>
      </w:pPr>
    </w:p>
    <w:p w14:paraId="1241DA0B">
      <w:pPr>
        <w:spacing w:after="0" w:line="276" w:lineRule="auto"/>
        <w:jc w:val="both"/>
        <w:rPr>
          <w:rFonts w:ascii="Arial" w:hAnsi="Arial" w:cs="Arial"/>
          <w:sz w:val="16"/>
          <w:szCs w:val="16"/>
        </w:rPr>
      </w:pP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r>
    </w:p>
    <w:p w14:paraId="0356A1E1">
      <w:pPr>
        <w:spacing w:after="0" w:line="276" w:lineRule="auto"/>
        <w:jc w:val="both"/>
        <w:rPr>
          <w:rFonts w:ascii="Arial" w:hAnsi="Arial" w:cs="Arial"/>
          <w:sz w:val="16"/>
          <w:szCs w:val="16"/>
        </w:rPr>
      </w:pPr>
    </w:p>
    <w:p w14:paraId="2D8CEBF6">
      <w:pPr>
        <w:spacing w:after="0" w:line="276" w:lineRule="auto"/>
        <w:jc w:val="both"/>
        <w:rPr>
          <w:rFonts w:ascii="Arial" w:hAnsi="Arial" w:cs="Arial"/>
          <w:sz w:val="16"/>
          <w:szCs w:val="16"/>
        </w:rPr>
      </w:pPr>
    </w:p>
    <w:p w14:paraId="12451130">
      <w:pPr>
        <w:pStyle w:val="6"/>
        <w:spacing w:after="0" w:line="276" w:lineRule="auto"/>
        <w:jc w:val="both"/>
        <w:rPr>
          <w:rFonts w:ascii="Arial" w:hAnsi="Arial" w:eastAsia="SimSun" w:cs="Arial"/>
          <w:bCs/>
        </w:rPr>
      </w:pPr>
    </w:p>
    <w:p w14:paraId="7EB12996">
      <w:pPr>
        <w:pStyle w:val="6"/>
        <w:spacing w:after="0" w:line="276" w:lineRule="auto"/>
        <w:ind w:left="1080"/>
        <w:jc w:val="both"/>
        <w:rPr>
          <w:rFonts w:ascii="Arial" w:hAnsi="Arial" w:eastAsia="SimSun" w:cs="Arial"/>
          <w:bCs/>
        </w:rPr>
      </w:pPr>
    </w:p>
    <w:p w14:paraId="6D9566CF">
      <w:pPr>
        <w:pStyle w:val="6"/>
        <w:spacing w:after="0" w:line="276" w:lineRule="auto"/>
        <w:ind w:left="1080"/>
        <w:jc w:val="both"/>
        <w:rPr>
          <w:rFonts w:ascii="Arial" w:hAnsi="Arial" w:eastAsia="SimSun" w:cs="Arial"/>
          <w:bCs/>
        </w:rPr>
      </w:pPr>
    </w:p>
    <w:p w14:paraId="17961534"/>
    <w:sectPr>
      <w:pgSz w:w="12240" w:h="15840"/>
      <w:pgMar w:top="720" w:right="1440" w:bottom="72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000003"/>
    <w:multiLevelType w:val="multilevel"/>
    <w:tmpl w:val="00000003"/>
    <w:lvl w:ilvl="0" w:tentative="0">
      <w:start w:val="1"/>
      <w:numFmt w:val="decimal"/>
      <w:lvlText w:val="%1."/>
      <w:lvlJc w:val="left"/>
      <w:pPr>
        <w:ind w:left="1170" w:hanging="360"/>
      </w:pPr>
      <w:rPr>
        <w:rFonts w:hint="default"/>
      </w:rPr>
    </w:lvl>
    <w:lvl w:ilvl="1" w:tentative="0">
      <w:start w:val="1"/>
      <w:numFmt w:val="lowerLetter"/>
      <w:lvlText w:val="%2."/>
      <w:lvlJc w:val="left"/>
      <w:pPr>
        <w:ind w:left="1890" w:hanging="360"/>
      </w:pPr>
    </w:lvl>
    <w:lvl w:ilvl="2" w:tentative="0">
      <w:start w:val="1"/>
      <w:numFmt w:val="lowerRoman"/>
      <w:lvlText w:val="%3."/>
      <w:lvlJc w:val="right"/>
      <w:pPr>
        <w:ind w:left="2610" w:hanging="180"/>
      </w:pPr>
    </w:lvl>
    <w:lvl w:ilvl="3" w:tentative="0">
      <w:start w:val="1"/>
      <w:numFmt w:val="decimal"/>
      <w:lvlText w:val="%4."/>
      <w:lvlJc w:val="left"/>
      <w:pPr>
        <w:ind w:left="3330" w:hanging="360"/>
      </w:pPr>
    </w:lvl>
    <w:lvl w:ilvl="4" w:tentative="0">
      <w:start w:val="1"/>
      <w:numFmt w:val="lowerLetter"/>
      <w:lvlText w:val="%5."/>
      <w:lvlJc w:val="left"/>
      <w:pPr>
        <w:ind w:left="4050" w:hanging="360"/>
      </w:pPr>
    </w:lvl>
    <w:lvl w:ilvl="5" w:tentative="0">
      <w:start w:val="1"/>
      <w:numFmt w:val="lowerRoman"/>
      <w:lvlText w:val="%6."/>
      <w:lvlJc w:val="right"/>
      <w:pPr>
        <w:ind w:left="4770" w:hanging="180"/>
      </w:pPr>
    </w:lvl>
    <w:lvl w:ilvl="6" w:tentative="0">
      <w:start w:val="1"/>
      <w:numFmt w:val="decimal"/>
      <w:lvlText w:val="%7."/>
      <w:lvlJc w:val="left"/>
      <w:pPr>
        <w:ind w:left="5490" w:hanging="360"/>
      </w:pPr>
    </w:lvl>
    <w:lvl w:ilvl="7" w:tentative="0">
      <w:start w:val="1"/>
      <w:numFmt w:val="lowerLetter"/>
      <w:lvlText w:val="%8."/>
      <w:lvlJc w:val="left"/>
      <w:pPr>
        <w:ind w:left="6210" w:hanging="360"/>
      </w:pPr>
    </w:lvl>
    <w:lvl w:ilvl="8" w:tentative="0">
      <w:start w:val="1"/>
      <w:numFmt w:val="lowerRoman"/>
      <w:lvlText w:val="%9."/>
      <w:lvlJc w:val="right"/>
      <w:pPr>
        <w:ind w:left="6930" w:hanging="180"/>
      </w:pPr>
    </w:lvl>
  </w:abstractNum>
  <w:abstractNum w:abstractNumId="2">
    <w:nsid w:val="00000004"/>
    <w:multiLevelType w:val="multilevel"/>
    <w:tmpl w:val="00000004"/>
    <w:lvl w:ilvl="0" w:tentative="0">
      <w:start w:val="1"/>
      <w:numFmt w:val="decimal"/>
      <w:lvlText w:val="%1."/>
      <w:lvlJc w:val="left"/>
      <w:pPr>
        <w:ind w:left="72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0000006"/>
    <w:multiLevelType w:val="multilevel"/>
    <w:tmpl w:val="00000006"/>
    <w:lvl w:ilvl="0" w:tentative="0">
      <w:start w:val="1"/>
      <w:numFmt w:val="bullet"/>
      <w:lvlText w:val=""/>
      <w:lvlJc w:val="left"/>
      <w:pPr>
        <w:ind w:left="1800" w:hanging="360"/>
      </w:pPr>
      <w:rPr>
        <w:rFonts w:hint="default" w:ascii="Symbol" w:hAnsi="Symbol"/>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4">
    <w:nsid w:val="00000007"/>
    <w:multiLevelType w:val="multilevel"/>
    <w:tmpl w:val="00000007"/>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00000008"/>
    <w:multiLevelType w:val="multilevel"/>
    <w:tmpl w:val="00000008"/>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6">
    <w:nsid w:val="00000009"/>
    <w:multiLevelType w:val="multilevel"/>
    <w:tmpl w:val="00000009"/>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03E11105"/>
    <w:multiLevelType w:val="multilevel"/>
    <w:tmpl w:val="03E11105"/>
    <w:lvl w:ilvl="0" w:tentative="0">
      <w:start w:val="1"/>
      <w:numFmt w:val="bullet"/>
      <w:lvlText w:val=""/>
      <w:lvlJc w:val="left"/>
      <w:pPr>
        <w:ind w:left="768" w:hanging="360"/>
      </w:pPr>
      <w:rPr>
        <w:rFonts w:hint="default" w:ascii="Symbol" w:hAnsi="Symbol"/>
      </w:rPr>
    </w:lvl>
    <w:lvl w:ilvl="1" w:tentative="0">
      <w:start w:val="1"/>
      <w:numFmt w:val="bullet"/>
      <w:lvlText w:val="o"/>
      <w:lvlJc w:val="left"/>
      <w:pPr>
        <w:ind w:left="1488" w:hanging="360"/>
      </w:pPr>
      <w:rPr>
        <w:rFonts w:hint="default" w:ascii="Courier New" w:hAnsi="Courier New" w:cs="Courier New"/>
      </w:rPr>
    </w:lvl>
    <w:lvl w:ilvl="2" w:tentative="0">
      <w:start w:val="1"/>
      <w:numFmt w:val="bullet"/>
      <w:lvlText w:val=""/>
      <w:lvlJc w:val="left"/>
      <w:pPr>
        <w:ind w:left="2208" w:hanging="360"/>
      </w:pPr>
      <w:rPr>
        <w:rFonts w:hint="default" w:ascii="Wingdings" w:hAnsi="Wingdings"/>
      </w:rPr>
    </w:lvl>
    <w:lvl w:ilvl="3" w:tentative="0">
      <w:start w:val="1"/>
      <w:numFmt w:val="bullet"/>
      <w:lvlText w:val=""/>
      <w:lvlJc w:val="left"/>
      <w:pPr>
        <w:ind w:left="2928" w:hanging="360"/>
      </w:pPr>
      <w:rPr>
        <w:rFonts w:hint="default" w:ascii="Symbol" w:hAnsi="Symbol"/>
      </w:rPr>
    </w:lvl>
    <w:lvl w:ilvl="4" w:tentative="0">
      <w:start w:val="1"/>
      <w:numFmt w:val="bullet"/>
      <w:lvlText w:val="o"/>
      <w:lvlJc w:val="left"/>
      <w:pPr>
        <w:ind w:left="3648" w:hanging="360"/>
      </w:pPr>
      <w:rPr>
        <w:rFonts w:hint="default" w:ascii="Courier New" w:hAnsi="Courier New" w:cs="Courier New"/>
      </w:rPr>
    </w:lvl>
    <w:lvl w:ilvl="5" w:tentative="0">
      <w:start w:val="1"/>
      <w:numFmt w:val="bullet"/>
      <w:lvlText w:val=""/>
      <w:lvlJc w:val="left"/>
      <w:pPr>
        <w:ind w:left="4368" w:hanging="360"/>
      </w:pPr>
      <w:rPr>
        <w:rFonts w:hint="default" w:ascii="Wingdings" w:hAnsi="Wingdings"/>
      </w:rPr>
    </w:lvl>
    <w:lvl w:ilvl="6" w:tentative="0">
      <w:start w:val="1"/>
      <w:numFmt w:val="bullet"/>
      <w:lvlText w:val=""/>
      <w:lvlJc w:val="left"/>
      <w:pPr>
        <w:ind w:left="5088" w:hanging="360"/>
      </w:pPr>
      <w:rPr>
        <w:rFonts w:hint="default" w:ascii="Symbol" w:hAnsi="Symbol"/>
      </w:rPr>
    </w:lvl>
    <w:lvl w:ilvl="7" w:tentative="0">
      <w:start w:val="1"/>
      <w:numFmt w:val="bullet"/>
      <w:lvlText w:val="o"/>
      <w:lvlJc w:val="left"/>
      <w:pPr>
        <w:ind w:left="5808" w:hanging="360"/>
      </w:pPr>
      <w:rPr>
        <w:rFonts w:hint="default" w:ascii="Courier New" w:hAnsi="Courier New" w:cs="Courier New"/>
      </w:rPr>
    </w:lvl>
    <w:lvl w:ilvl="8" w:tentative="0">
      <w:start w:val="1"/>
      <w:numFmt w:val="bullet"/>
      <w:lvlText w:val=""/>
      <w:lvlJc w:val="left"/>
      <w:pPr>
        <w:ind w:left="6528" w:hanging="360"/>
      </w:pPr>
      <w:rPr>
        <w:rFonts w:hint="default" w:ascii="Wingdings" w:hAnsi="Wingdings"/>
      </w:rPr>
    </w:lvl>
  </w:abstractNum>
  <w:abstractNum w:abstractNumId="8">
    <w:nsid w:val="1C6D34B9"/>
    <w:multiLevelType w:val="multilevel"/>
    <w:tmpl w:val="1C6D34B9"/>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1FE541C5"/>
    <w:multiLevelType w:val="multilevel"/>
    <w:tmpl w:val="1FE541C5"/>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34240C89"/>
    <w:multiLevelType w:val="multilevel"/>
    <w:tmpl w:val="34240C89"/>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num w:numId="1">
    <w:abstractNumId w:val="5"/>
  </w:num>
  <w:num w:numId="2">
    <w:abstractNumId w:val="1"/>
  </w:num>
  <w:num w:numId="3">
    <w:abstractNumId w:val="0"/>
  </w:num>
  <w:num w:numId="4">
    <w:abstractNumId w:val="2"/>
  </w:num>
  <w:num w:numId="5">
    <w:abstractNumId w:val="6"/>
  </w:num>
  <w:num w:numId="6">
    <w:abstractNumId w:val="4"/>
  </w:num>
  <w:num w:numId="7">
    <w:abstractNumId w:val="10"/>
  </w:num>
  <w:num w:numId="8">
    <w:abstractNumId w:val="3"/>
  </w:num>
  <w:num w:numId="9">
    <w:abstractNumId w:val="8"/>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6CC1"/>
    <w:rsid w:val="00114CE1"/>
    <w:rsid w:val="003B5C00"/>
    <w:rsid w:val="004E40F4"/>
    <w:rsid w:val="005D1A69"/>
    <w:rsid w:val="00C14BD9"/>
    <w:rsid w:val="00C40731"/>
    <w:rsid w:val="00D3604A"/>
    <w:rsid w:val="00DB6CC1"/>
    <w:rsid w:val="00EA3381"/>
    <w:rsid w:val="00F64C4F"/>
    <w:rsid w:val="1A7D6D83"/>
    <w:rsid w:val="2EA06310"/>
    <w:rsid w:val="43792BF8"/>
    <w:rsid w:val="5D6E7049"/>
    <w:rsid w:val="740622E5"/>
    <w:rsid w:val="7EFB61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SimSu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SimSun"/>
      <w:sz w:val="22"/>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alloon Text"/>
    <w:basedOn w:val="1"/>
    <w:link w:val="7"/>
    <w:semiHidden/>
    <w:unhideWhenUsed/>
    <w:qFormat/>
    <w:uiPriority w:val="99"/>
    <w:pPr>
      <w:spacing w:after="0" w:line="240" w:lineRule="auto"/>
    </w:pPr>
    <w:rPr>
      <w:rFonts w:ascii="Segoe UI" w:hAnsi="Segoe UI" w:cs="Segoe UI"/>
      <w:sz w:val="18"/>
      <w:szCs w:val="18"/>
    </w:rPr>
  </w:style>
  <w:style w:type="paragraph" w:styleId="5">
    <w:name w:val="No Spacing"/>
    <w:qFormat/>
    <w:uiPriority w:val="1"/>
    <w:pPr>
      <w:spacing w:after="0" w:line="240" w:lineRule="auto"/>
    </w:pPr>
    <w:rPr>
      <w:rFonts w:ascii="Calibri" w:hAnsi="Calibri" w:eastAsia="Calibri" w:cs="SimSun"/>
      <w:sz w:val="22"/>
      <w:szCs w:val="22"/>
      <w:lang w:val="en-US" w:eastAsia="en-US" w:bidi="ar-SA"/>
    </w:rPr>
  </w:style>
  <w:style w:type="paragraph" w:styleId="6">
    <w:name w:val="List Paragraph"/>
    <w:basedOn w:val="1"/>
    <w:qFormat/>
    <w:uiPriority w:val="34"/>
    <w:pPr>
      <w:ind w:left="720"/>
      <w:contextualSpacing/>
    </w:pPr>
    <w:rPr>
      <w:lang w:val="fil-PH"/>
      <w14:ligatures w14:val="standardContextual"/>
    </w:rPr>
  </w:style>
  <w:style w:type="character" w:customStyle="1" w:styleId="7">
    <w:name w:val="Balloon Text Char"/>
    <w:basedOn w:val="2"/>
    <w:link w:val="4"/>
    <w:semiHidden/>
    <w:qFormat/>
    <w:uiPriority w:val="99"/>
    <w:rPr>
      <w:rFonts w:ascii="Segoe UI" w:hAnsi="Segoe UI" w:cs="Segoe UI"/>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2.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445ECF-800D-4716-B7AF-D54D1587F733}">
  <ds:schemaRefs/>
</ds:datastoreItem>
</file>

<file path=docProps/app.xml><?xml version="1.0" encoding="utf-8"?>
<Properties xmlns="http://schemas.openxmlformats.org/officeDocument/2006/extended-properties" xmlns:vt="http://schemas.openxmlformats.org/officeDocument/2006/docPropsVTypes">
  <Template>Normal</Template>
  <Pages>7</Pages>
  <Words>1521</Words>
  <Characters>8216</Characters>
  <Lines>78</Lines>
  <Paragraphs>22</Paragraphs>
  <TotalTime>92</TotalTime>
  <ScaleCrop>false</ScaleCrop>
  <LinksUpToDate>false</LinksUpToDate>
  <CharactersWithSpaces>10231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2026-07-05T05:55:00Z</dcterms:created>
  <dc:creator>ASUS TUF</dc:creator>
  <cp:lastModifiedBy>user</cp:lastModifiedBy>
  <cp:lastPrinted>2026-09-13T04:51:44Z</cp:lastPrinted>
  <dcterms:modified xsi:type="dcterms:W3CDTF">2026-09-13T04:53:56Z</dcterms:modified>
  <cp:revision>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24516FBB10F14F29B1FE41D8775F2007_13</vt:lpwstr>
  </property>
  <property fmtid="{D5CDD505-2E9C-101B-9397-08002B2CF9AE}" pid="3" name="KSOTemplateDocerSaveRecord">
    <vt:lpwstr>eyJoZGlkIjoiZmE5MzgzYmJmMDE1OTkwMTNhNGI0ZGE3YzdkNzNmYTAifQ==</vt:lpwstr>
  </property>
  <property fmtid="{D5CDD505-2E9C-101B-9397-08002B2CF9AE}" pid="4" name="KSOProductBuildVer">
    <vt:lpwstr>1033-12.1.0.28032</vt:lpwstr>
  </property>
</Properties>
</file>