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054A">
      <w:pPr>
        <w:pStyle w:val="5"/>
        <w:jc w:val="center"/>
        <w:rPr>
          <w:b/>
          <w:bCs/>
          <w:sz w:val="32"/>
          <w:szCs w:val="32"/>
        </w:rPr>
      </w:pPr>
      <w:r>
        <w:rPr>
          <w:sz w:val="22"/>
        </w:rPr>
        <mc:AlternateContent>
          <mc:Choice Requires="wps">
            <w:drawing>
              <wp:anchor distT="0" distB="0" distL="114300" distR="114300" simplePos="0" relativeHeight="251660288" behindDoc="0" locked="0" layoutInCell="1" allowOverlap="1">
                <wp:simplePos x="0" y="0"/>
                <wp:positionH relativeFrom="column">
                  <wp:posOffset>4775835</wp:posOffset>
                </wp:positionH>
                <wp:positionV relativeFrom="paragraph">
                  <wp:posOffset>169545</wp:posOffset>
                </wp:positionV>
                <wp:extent cx="716915" cy="672465"/>
                <wp:effectExtent l="12700" t="12700" r="13335" b="19685"/>
                <wp:wrapNone/>
                <wp:docPr id="1" name="Oval 1"/>
                <wp:cNvGraphicFramePr/>
                <a:graphic xmlns:a="http://schemas.openxmlformats.org/drawingml/2006/main">
                  <a:graphicData uri="http://schemas.microsoft.com/office/word/2010/wordprocessingShape">
                    <wps:wsp>
                      <wps:cNvSpPr/>
                      <wps:spPr>
                        <a:xfrm>
                          <a:off x="5521960" y="593090"/>
                          <a:ext cx="716915" cy="672465"/>
                        </a:xfrm>
                        <a:prstGeom prst="ellipse">
                          <a:avLst/>
                        </a:prstGeom>
                        <a:blipFill rotWithShape="1">
                          <a:blip r:embed="rId6"/>
                          <a:stretch>
                            <a:fillRect l="-2000"/>
                          </a:stretch>
                        </a:blipFill>
                        <a:effectLst/>
                      </wps:spPr>
                      <wps:style>
                        <a:lnRef idx="2">
                          <a:schemeClr val="accent1">
                            <a:lumMod val="75000"/>
                          </a:schemeClr>
                        </a:lnRef>
                        <a:fillRef idx="1">
                          <a:schemeClr val="accent1"/>
                        </a:fillRef>
                        <a:effectRef idx="0">
                          <a:srgbClr val="FFFFFF"/>
                        </a:effectRef>
                        <a:fontRef idx="minor">
                          <a:schemeClr val="lt1"/>
                        </a:fontRef>
                      </wps:style>
                      <wps:txbx>
                        <w:txbxContent>
                          <w:p w14:paraId="5CC83C4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05pt;margin-top:13.35pt;height:52.95pt;width:56.45pt;z-index:251660288;v-text-anchor:middle;mso-width-relative:page;mso-height-relative:page;" filled="t" stroked="t" coordsize="21600,21600" o:gfxdata="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zGN4WPH0rH0nRMfQdIP8AG9MP8ZiP/FxP/Fn/AIyZ/wCNyH/jsp/47Kf+&#10;Oyn/AI7Kf+Nmf+Nkf+MZ/wCLP/FxP/GYxfjMAvx/Si6Po0LF0iP/AEI34juQO7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">
                <v:fill type="frame" on="t" focussize="0,0" recolor="t" rotate="t" r:id="rId6"/>
                <v:stroke weight="2pt" color="#376092 [2404]" joinstyle="round"/>
                <v:imagedata o:title=""/>
                <o:lock v:ext="edit" aspectratio="f"/>
                <v:textbox>
                  <w:txbxContent>
                    <w:p w14:paraId="5CC83C47">
                      <w:pPr>
                        <w:jc w:val="center"/>
                      </w:pPr>
                    </w:p>
                  </w:txbxContent>
                </v:textbox>
              </v:shape>
            </w:pict>
          </mc:Fallback>
        </mc:AlternateContent>
      </w:r>
      <w:r>
        <w:rPr>
          <w:lang w:val="en-PH" w:eastAsia="en-PH"/>
        </w:rPr>
        <w:drawing>
          <wp:anchor distT="0" distB="0" distL="0" distR="0" simplePos="0" relativeHeight="251659264" behindDoc="0" locked="0" layoutInCell="1" allowOverlap="1">
            <wp:simplePos x="0" y="0"/>
            <wp:positionH relativeFrom="column">
              <wp:posOffset>231775</wp:posOffset>
            </wp:positionH>
            <wp:positionV relativeFrom="paragraph">
              <wp:posOffset>187960</wp:posOffset>
            </wp:positionV>
            <wp:extent cx="674370" cy="674370"/>
            <wp:effectExtent l="0" t="0" r="0" b="0"/>
            <wp:wrapNone/>
            <wp:docPr id="1028" name="Picture 6" descr="Municipality of Liloy"/>
            <wp:cNvGraphicFramePr/>
            <a:graphic xmlns:a="http://schemas.openxmlformats.org/drawingml/2006/main">
              <a:graphicData uri="http://schemas.openxmlformats.org/drawingml/2006/picture">
                <pic:pic xmlns:pic="http://schemas.openxmlformats.org/drawingml/2006/picture">
                  <pic:nvPicPr>
                    <pic:cNvPr id="1028"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160EE6F7">
      <w:pPr>
        <w:pStyle w:val="5"/>
        <w:jc w:val="center"/>
        <w:rPr>
          <w:sz w:val="24"/>
          <w:szCs w:val="24"/>
        </w:rPr>
      </w:pPr>
      <w:r>
        <w:rPr>
          <w:sz w:val="24"/>
          <w:szCs w:val="24"/>
        </w:rPr>
        <w:t>Republic of the Philippines</w:t>
      </w:r>
    </w:p>
    <w:p w14:paraId="54BF479A">
      <w:pPr>
        <w:pStyle w:val="5"/>
        <w:jc w:val="center"/>
        <w:rPr>
          <w:sz w:val="24"/>
          <w:szCs w:val="24"/>
        </w:rPr>
      </w:pPr>
      <w:r>
        <w:rPr>
          <w:sz w:val="24"/>
          <w:szCs w:val="24"/>
        </w:rPr>
        <w:t>Province of ZAMBOANGA DEL NORTE</w:t>
      </w:r>
    </w:p>
    <w:p w14:paraId="492ACFC9">
      <w:pPr>
        <w:pStyle w:val="5"/>
        <w:jc w:val="center"/>
        <w:rPr>
          <w:sz w:val="24"/>
          <w:szCs w:val="24"/>
        </w:rPr>
      </w:pPr>
      <w:r>
        <w:rPr>
          <w:sz w:val="24"/>
          <w:szCs w:val="24"/>
        </w:rPr>
        <w:t>Municipality of LILOY</w:t>
      </w:r>
    </w:p>
    <w:p w14:paraId="528F0DC6">
      <w:pPr>
        <w:pStyle w:val="5"/>
        <w:pBdr>
          <w:bottom w:val="single" w:color="auto" w:sz="12" w:space="1"/>
        </w:pBdr>
        <w:jc w:val="center"/>
        <w:rPr>
          <w:rFonts w:hint="default"/>
          <w:sz w:val="24"/>
          <w:szCs w:val="24"/>
          <w:lang w:val="en-US"/>
        </w:rPr>
      </w:pPr>
      <w:r>
        <w:rPr>
          <w:sz w:val="24"/>
          <w:szCs w:val="24"/>
        </w:rPr>
        <w:t xml:space="preserve">BARANGAY </w:t>
      </w:r>
      <w:r>
        <w:rPr>
          <w:rFonts w:hint="default"/>
          <w:sz w:val="24"/>
          <w:szCs w:val="24"/>
          <w:lang w:val="en-US"/>
        </w:rPr>
        <w:t>OVERVIEW</w:t>
      </w:r>
    </w:p>
    <w:p w14:paraId="5771DD7C">
      <w:pPr>
        <w:pStyle w:val="5"/>
        <w:pBdr>
          <w:bottom w:val="single" w:color="auto" w:sz="12" w:space="1"/>
        </w:pBdr>
        <w:jc w:val="center"/>
        <w:rPr>
          <w:rFonts w:hint="default"/>
          <w:sz w:val="24"/>
          <w:szCs w:val="24"/>
          <w:lang w:val="en-US"/>
        </w:rPr>
      </w:pPr>
    </w:p>
    <w:p w14:paraId="55105014">
      <w:pPr>
        <w:pStyle w:val="5"/>
        <w:jc w:val="center"/>
        <w:rPr>
          <w:b/>
          <w:bCs/>
          <w:sz w:val="24"/>
          <w:szCs w:val="24"/>
        </w:rPr>
      </w:pPr>
      <w:r>
        <w:rPr>
          <w:b/>
          <w:bCs/>
          <w:sz w:val="24"/>
          <w:szCs w:val="24"/>
        </w:rPr>
        <w:t>BARANGAY NUTRITION COMMITTEE</w:t>
      </w:r>
    </w:p>
    <w:p w14:paraId="6DDCDF5D">
      <w:pPr>
        <w:pStyle w:val="5"/>
        <w:jc w:val="center"/>
        <w:rPr>
          <w:sz w:val="32"/>
          <w:szCs w:val="32"/>
        </w:rPr>
      </w:pPr>
    </w:p>
    <w:p w14:paraId="4D71D34B">
      <w:pPr>
        <w:pStyle w:val="5"/>
        <w:jc w:val="center"/>
        <w:rPr>
          <w:b/>
          <w:bCs/>
          <w:sz w:val="24"/>
          <w:szCs w:val="24"/>
        </w:rPr>
      </w:pPr>
      <w:r>
        <w:rPr>
          <w:b/>
          <w:bCs/>
          <w:sz w:val="24"/>
          <w:szCs w:val="24"/>
        </w:rPr>
        <w:t>MINUTES OF THE MEETING</w:t>
      </w:r>
    </w:p>
    <w:p w14:paraId="22C3BC4A">
      <w:pPr>
        <w:pStyle w:val="5"/>
        <w:jc w:val="center"/>
        <w:rPr>
          <w:sz w:val="24"/>
          <w:szCs w:val="24"/>
        </w:rPr>
      </w:pPr>
    </w:p>
    <w:p w14:paraId="4A1B26C4">
      <w:pPr>
        <w:pStyle w:val="5"/>
        <w:ind w:left="360"/>
        <w:rPr>
          <w:b/>
          <w:bCs/>
        </w:rPr>
      </w:pPr>
      <w:r>
        <w:rPr>
          <w:b/>
          <w:bCs/>
        </w:rPr>
        <w:t>Call to Order</w:t>
      </w:r>
    </w:p>
    <w:p w14:paraId="0EAB1CC6">
      <w:pPr>
        <w:pStyle w:val="5"/>
        <w:ind w:left="360"/>
        <w:jc w:val="both"/>
        <w:rPr>
          <w:rFonts w:hint="default"/>
          <w:lang w:val="en-US"/>
        </w:rPr>
      </w:pPr>
      <w:r>
        <w:t>BNC Chair Hon. A</w:t>
      </w:r>
      <w:r>
        <w:rPr>
          <w:rFonts w:hint="default"/>
          <w:lang w:val="en-US"/>
        </w:rPr>
        <w:t>ntolin C. Villahermosa</w:t>
      </w:r>
      <w:r>
        <w:t xml:space="preserve"> called to order the </w:t>
      </w:r>
      <w:r>
        <w:rPr>
          <w:lang w:val="en-US"/>
        </w:rPr>
        <w:t>2nd</w:t>
      </w:r>
      <w:r>
        <w:t xml:space="preserve"> BNC Regular Meeting of Brgy.</w:t>
      </w:r>
      <w:r>
        <w:rPr>
          <w:rFonts w:hint="default"/>
          <w:lang w:val="en-US"/>
        </w:rPr>
        <w:t xml:space="preserve"> Overview </w:t>
      </w:r>
      <w:r>
        <w:t xml:space="preserve"> at 1 o’clock in the afternoon on </w:t>
      </w:r>
      <w:r>
        <w:rPr>
          <w:rFonts w:hint="default"/>
          <w:lang w:val="en-US"/>
        </w:rPr>
        <w:t>June 20</w:t>
      </w:r>
      <w:r>
        <w:t xml:space="preserve">, 2026 at the Session Hall of Brgy. </w:t>
      </w:r>
      <w:r>
        <w:rPr>
          <w:rFonts w:hint="default"/>
          <w:lang w:val="en-US"/>
        </w:rPr>
        <w:t>Overview</w:t>
      </w:r>
    </w:p>
    <w:p w14:paraId="557B9D2A">
      <w:pPr>
        <w:pStyle w:val="5"/>
        <w:tabs>
          <w:tab w:val="left" w:pos="720"/>
        </w:tabs>
        <w:ind w:left="450"/>
      </w:pPr>
    </w:p>
    <w:p w14:paraId="024927CF">
      <w:pPr>
        <w:pStyle w:val="5"/>
        <w:ind w:left="360"/>
        <w:rPr>
          <w:b/>
          <w:bCs/>
        </w:rPr>
      </w:pPr>
      <w:r>
        <w:rPr>
          <w:b/>
          <w:bCs/>
        </w:rPr>
        <w:t>Roll Call</w:t>
      </w:r>
    </w:p>
    <w:p w14:paraId="4B88D19E">
      <w:pPr>
        <w:pStyle w:val="5"/>
        <w:ind w:left="360"/>
      </w:pPr>
      <w:r>
        <w:t xml:space="preserve">BNS </w:t>
      </w:r>
      <w:r>
        <w:rPr>
          <w:rFonts w:hint="default"/>
          <w:lang w:val="en-US"/>
        </w:rPr>
        <w:t>Rosanna Indoc</w:t>
      </w:r>
      <w:r>
        <w:t xml:space="preserve">  conducted a roll call. The following BNC memb</w:t>
      </w:r>
      <w:bookmarkStart w:id="0" w:name="_GoBack"/>
      <w:bookmarkEnd w:id="0"/>
      <w:r>
        <w:t>ers were present:</w:t>
      </w:r>
    </w:p>
    <w:p w14:paraId="5ADE74B0">
      <w:pPr>
        <w:pStyle w:val="5"/>
        <w:jc w:val="center"/>
      </w:pPr>
    </w:p>
    <w:p w14:paraId="232F7010">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6DEACD68">
      <w:pPr>
        <w:pStyle w:val="5"/>
        <w:ind w:left="360"/>
        <w:rPr>
          <w:b/>
          <w:bCs/>
        </w:rPr>
      </w:pPr>
      <w:r>
        <w:rPr>
          <w:b/>
          <w:bCs/>
          <w:u w:val="single"/>
        </w:rPr>
        <w:t>Hon.</w:t>
      </w:r>
      <w:r>
        <w:rPr>
          <w:rFonts w:hint="default"/>
          <w:b/>
          <w:bCs/>
          <w:u w:val="single"/>
          <w:lang w:val="en-US"/>
        </w:rPr>
        <w:t xml:space="preserve"> Antolin C. Villahermosa</w:t>
      </w:r>
      <w:r>
        <w:rPr>
          <w:b/>
          <w:bCs/>
        </w:rPr>
        <w:tab/>
      </w:r>
      <w:r>
        <w:rPr>
          <w:b/>
          <w:bCs/>
        </w:rPr>
        <w:tab/>
      </w:r>
      <w:r>
        <w:rPr>
          <w:b/>
          <w:bCs/>
        </w:rPr>
        <w:tab/>
      </w:r>
      <w:r>
        <w:rPr>
          <w:b/>
          <w:bCs/>
        </w:rPr>
        <w:tab/>
      </w:r>
      <w:r>
        <w:rPr>
          <w:b/>
          <w:bCs/>
        </w:rPr>
        <w:tab/>
      </w:r>
      <w:r>
        <w:rPr>
          <w:b/>
          <w:bCs/>
        </w:rPr>
        <w:t>Barangay Captain</w:t>
      </w:r>
    </w:p>
    <w:p w14:paraId="63D70671">
      <w:pPr>
        <w:pStyle w:val="5"/>
        <w:ind w:left="360"/>
        <w:rPr>
          <w:b/>
          <w:bCs/>
        </w:rPr>
      </w:pPr>
      <w:r>
        <w:rPr>
          <w:b/>
          <w:bCs/>
          <w:u w:val="single"/>
        </w:rPr>
        <w:t xml:space="preserve">Hon. </w:t>
      </w:r>
      <w:r>
        <w:rPr>
          <w:rFonts w:hint="default"/>
          <w:b/>
          <w:bCs/>
          <w:u w:val="single"/>
          <w:lang w:val="en-US"/>
        </w:rPr>
        <w:t>Eudecia H. Bustamante</w:t>
      </w:r>
      <w:r>
        <w:rPr>
          <w:b/>
          <w:bCs/>
        </w:rPr>
        <w:tab/>
      </w:r>
      <w:r>
        <w:rPr>
          <w:b/>
          <w:bCs/>
        </w:rPr>
        <w:tab/>
      </w:r>
      <w:r>
        <w:rPr>
          <w:b/>
          <w:bCs/>
        </w:rPr>
        <w:tab/>
      </w:r>
      <w:r>
        <w:rPr>
          <w:b/>
          <w:bCs/>
        </w:rPr>
        <w:tab/>
      </w:r>
      <w:r>
        <w:rPr>
          <w:b/>
          <w:bCs/>
        </w:rPr>
        <w:tab/>
      </w:r>
      <w:r>
        <w:rPr>
          <w:b/>
          <w:bCs/>
        </w:rPr>
        <w:t>Barangay Councilor</w:t>
      </w:r>
    </w:p>
    <w:p w14:paraId="4B1EFA09">
      <w:pPr>
        <w:pStyle w:val="5"/>
        <w:ind w:left="360"/>
        <w:rPr>
          <w:b/>
          <w:bCs/>
        </w:rPr>
      </w:pPr>
      <w:r>
        <w:rPr>
          <w:b/>
          <w:bCs/>
          <w:u w:val="single"/>
        </w:rPr>
        <w:t>Hon.</w:t>
      </w:r>
      <w:r>
        <w:rPr>
          <w:rFonts w:hint="default"/>
          <w:b/>
          <w:bCs/>
          <w:u w:val="single"/>
          <w:lang w:val="en-US"/>
        </w:rPr>
        <w:t xml:space="preserve"> Jeonilo A. Gomisong</w:t>
      </w:r>
      <w:r>
        <w:rPr>
          <w:b/>
          <w:bCs/>
        </w:rPr>
        <w:tab/>
      </w:r>
      <w:r>
        <w:rPr>
          <w:b/>
          <w:bCs/>
        </w:rPr>
        <w:tab/>
      </w:r>
      <w:r>
        <w:rPr>
          <w:b/>
          <w:bCs/>
        </w:rPr>
        <w:tab/>
      </w:r>
      <w:r>
        <w:rPr>
          <w:b/>
          <w:bCs/>
        </w:rPr>
        <w:tab/>
      </w:r>
      <w:r>
        <w:rPr>
          <w:b/>
          <w:bCs/>
        </w:rPr>
        <w:tab/>
      </w:r>
      <w:r>
        <w:rPr>
          <w:b/>
          <w:bCs/>
        </w:rPr>
        <w:tab/>
      </w:r>
      <w:r>
        <w:rPr>
          <w:b/>
          <w:bCs/>
        </w:rPr>
        <w:t>Barangay Councilor</w:t>
      </w:r>
    </w:p>
    <w:p w14:paraId="7E6B1511">
      <w:pPr>
        <w:pStyle w:val="5"/>
        <w:ind w:left="360"/>
        <w:rPr>
          <w:b/>
          <w:bCs/>
        </w:rPr>
      </w:pPr>
      <w:r>
        <w:rPr>
          <w:b/>
          <w:bCs/>
          <w:u w:val="single"/>
        </w:rPr>
        <w:t>Hon.</w:t>
      </w:r>
      <w:r>
        <w:rPr>
          <w:rFonts w:hint="default"/>
          <w:b/>
          <w:bCs/>
          <w:u w:val="single"/>
          <w:lang w:val="en-US"/>
        </w:rPr>
        <w:t xml:space="preserve"> Elvie J. Martinez</w:t>
      </w:r>
      <w:r>
        <w:rPr>
          <w:b/>
          <w:bCs/>
        </w:rPr>
        <w:tab/>
      </w:r>
      <w:r>
        <w:rPr>
          <w:b/>
          <w:bCs/>
        </w:rPr>
        <w:tab/>
      </w:r>
      <w:r>
        <w:rPr>
          <w:b/>
          <w:bCs/>
        </w:rPr>
        <w:tab/>
      </w:r>
      <w:r>
        <w:rPr>
          <w:b/>
          <w:bCs/>
        </w:rPr>
        <w:tab/>
      </w:r>
      <w:r>
        <w:rPr>
          <w:b/>
          <w:bCs/>
        </w:rPr>
        <w:tab/>
      </w:r>
      <w:r>
        <w:rPr>
          <w:b/>
          <w:bCs/>
        </w:rPr>
        <w:tab/>
      </w:r>
      <w:r>
        <w:rPr>
          <w:b/>
          <w:bCs/>
        </w:rPr>
        <w:t>Barangay Councilor</w:t>
      </w:r>
    </w:p>
    <w:p w14:paraId="6D14194B">
      <w:pPr>
        <w:pStyle w:val="5"/>
        <w:ind w:left="360"/>
        <w:rPr>
          <w:b/>
          <w:bCs/>
        </w:rPr>
      </w:pPr>
      <w:r>
        <w:rPr>
          <w:b/>
          <w:bCs/>
          <w:u w:val="single"/>
        </w:rPr>
        <w:t xml:space="preserve">Hon. </w:t>
      </w:r>
      <w:r>
        <w:rPr>
          <w:rFonts w:hint="default"/>
          <w:b/>
          <w:bCs/>
          <w:u w:val="single"/>
          <w:lang w:val="en-US"/>
        </w:rPr>
        <w:t>Jenar G. Moscay</w:t>
      </w:r>
      <w:r>
        <w:rPr>
          <w:b/>
          <w:bCs/>
        </w:rPr>
        <w:tab/>
      </w:r>
      <w:r>
        <w:rPr>
          <w:b/>
          <w:bCs/>
        </w:rPr>
        <w:tab/>
      </w:r>
      <w:r>
        <w:rPr>
          <w:b/>
          <w:bCs/>
        </w:rPr>
        <w:tab/>
      </w:r>
      <w:r>
        <w:rPr>
          <w:b/>
          <w:bCs/>
        </w:rPr>
        <w:tab/>
      </w:r>
      <w:r>
        <w:rPr>
          <w:b/>
          <w:bCs/>
        </w:rPr>
        <w:tab/>
      </w:r>
      <w:r>
        <w:rPr>
          <w:b/>
          <w:bCs/>
        </w:rPr>
        <w:tab/>
      </w:r>
      <w:r>
        <w:rPr>
          <w:b/>
          <w:bCs/>
        </w:rPr>
        <w:t>Barangay Councilor</w:t>
      </w:r>
    </w:p>
    <w:p w14:paraId="371B56A5">
      <w:pPr>
        <w:pStyle w:val="5"/>
        <w:ind w:left="360"/>
        <w:rPr>
          <w:b/>
          <w:bCs/>
        </w:rPr>
      </w:pPr>
      <w:r>
        <w:rPr>
          <w:b/>
          <w:bCs/>
          <w:u w:val="single"/>
        </w:rPr>
        <w:t xml:space="preserve">Hon. </w:t>
      </w:r>
      <w:r>
        <w:rPr>
          <w:rFonts w:hint="default"/>
          <w:b/>
          <w:bCs/>
          <w:u w:val="single"/>
          <w:lang w:val="en-US"/>
        </w:rPr>
        <w:t>Warpelina Y. Basay</w:t>
      </w:r>
      <w:r>
        <w:rPr>
          <w:b/>
          <w:bCs/>
        </w:rPr>
        <w:tab/>
      </w:r>
      <w:r>
        <w:rPr>
          <w:b/>
          <w:bCs/>
        </w:rPr>
        <w:tab/>
      </w:r>
      <w:r>
        <w:rPr>
          <w:b/>
          <w:bCs/>
        </w:rPr>
        <w:tab/>
      </w:r>
      <w:r>
        <w:rPr>
          <w:b/>
          <w:bCs/>
        </w:rPr>
        <w:tab/>
      </w:r>
      <w:r>
        <w:rPr>
          <w:b/>
          <w:bCs/>
        </w:rPr>
        <w:tab/>
      </w:r>
      <w:r>
        <w:rPr>
          <w:rFonts w:hint="default"/>
          <w:b/>
          <w:bCs/>
          <w:lang w:val="en-US"/>
        </w:rPr>
        <w:t xml:space="preserve">              </w:t>
      </w:r>
      <w:r>
        <w:rPr>
          <w:b/>
          <w:bCs/>
        </w:rPr>
        <w:t>Barangay Councilor</w:t>
      </w:r>
    </w:p>
    <w:p w14:paraId="2ED7D049">
      <w:pPr>
        <w:pStyle w:val="5"/>
        <w:ind w:left="360"/>
        <w:rPr>
          <w:b/>
          <w:bCs/>
        </w:rPr>
      </w:pPr>
      <w:r>
        <w:rPr>
          <w:b/>
          <w:bCs/>
          <w:u w:val="single"/>
        </w:rPr>
        <w:t xml:space="preserve">Hon. </w:t>
      </w:r>
      <w:r>
        <w:rPr>
          <w:rFonts w:hint="default"/>
          <w:b/>
          <w:bCs/>
          <w:u w:val="single"/>
          <w:lang w:val="en-US"/>
        </w:rPr>
        <w:t>Elizalde V. Eting</w:t>
      </w:r>
      <w:r>
        <w:rPr>
          <w:b/>
          <w:bCs/>
        </w:rPr>
        <w:tab/>
      </w:r>
      <w:r>
        <w:rPr>
          <w:b/>
          <w:bCs/>
        </w:rPr>
        <w:tab/>
      </w:r>
      <w:r>
        <w:rPr>
          <w:b/>
          <w:bCs/>
        </w:rPr>
        <w:tab/>
      </w:r>
      <w:r>
        <w:rPr>
          <w:b/>
          <w:bCs/>
        </w:rPr>
        <w:tab/>
      </w:r>
      <w:r>
        <w:rPr>
          <w:b/>
          <w:bCs/>
        </w:rPr>
        <w:tab/>
      </w:r>
      <w:r>
        <w:rPr>
          <w:b/>
          <w:bCs/>
        </w:rPr>
        <w:tab/>
      </w:r>
      <w:r>
        <w:rPr>
          <w:b/>
          <w:bCs/>
        </w:rPr>
        <w:t>Barangay Councilor</w:t>
      </w:r>
    </w:p>
    <w:p w14:paraId="285E39EB">
      <w:pPr>
        <w:pStyle w:val="5"/>
        <w:ind w:left="360"/>
        <w:rPr>
          <w:b/>
          <w:bCs/>
        </w:rPr>
      </w:pPr>
      <w:r>
        <w:rPr>
          <w:b/>
          <w:bCs/>
          <w:u w:val="single"/>
        </w:rPr>
        <w:t xml:space="preserve">Hon. </w:t>
      </w:r>
      <w:r>
        <w:rPr>
          <w:rFonts w:hint="default"/>
          <w:b/>
          <w:bCs/>
          <w:u w:val="single"/>
          <w:lang w:val="en-US"/>
        </w:rPr>
        <w:t>Saeden L. Bustamante</w:t>
      </w:r>
      <w:r>
        <w:rPr>
          <w:b/>
          <w:bCs/>
        </w:rPr>
        <w:tab/>
      </w:r>
      <w:r>
        <w:rPr>
          <w:b/>
          <w:bCs/>
        </w:rPr>
        <w:tab/>
      </w:r>
      <w:r>
        <w:rPr>
          <w:b/>
          <w:bCs/>
        </w:rPr>
        <w:tab/>
      </w:r>
      <w:r>
        <w:rPr>
          <w:b/>
          <w:bCs/>
        </w:rPr>
        <w:tab/>
      </w:r>
      <w:r>
        <w:rPr>
          <w:b/>
          <w:bCs/>
        </w:rPr>
        <w:tab/>
      </w:r>
      <w:r>
        <w:rPr>
          <w:b/>
          <w:bCs/>
        </w:rPr>
        <w:tab/>
      </w:r>
      <w:r>
        <w:rPr>
          <w:b/>
          <w:bCs/>
        </w:rPr>
        <w:t>SK Chair</w:t>
      </w:r>
      <w:r>
        <w:rPr>
          <w:rFonts w:hint="default"/>
          <w:b/>
          <w:bCs/>
          <w:lang w:val="en-US"/>
        </w:rPr>
        <w:t>wo</w:t>
      </w:r>
      <w:r>
        <w:rPr>
          <w:b/>
          <w:bCs/>
        </w:rPr>
        <w:t>man</w:t>
      </w:r>
    </w:p>
    <w:p w14:paraId="41E0A518">
      <w:pPr>
        <w:pStyle w:val="5"/>
        <w:ind w:left="360"/>
        <w:rPr>
          <w:b/>
          <w:bCs/>
        </w:rPr>
      </w:pPr>
      <w:r>
        <w:rPr>
          <w:b/>
          <w:bCs/>
          <w:u w:val="single"/>
        </w:rPr>
        <w:t>Mrs.</w:t>
      </w:r>
      <w:r>
        <w:rPr>
          <w:rFonts w:hint="default"/>
          <w:b/>
          <w:bCs/>
          <w:u w:val="single"/>
          <w:lang w:val="en-US"/>
        </w:rPr>
        <w:t xml:space="preserve"> Myrna Funtanarez</w:t>
      </w:r>
      <w:r>
        <w:rPr>
          <w:b/>
          <w:bCs/>
        </w:rPr>
        <w:tab/>
      </w:r>
      <w:r>
        <w:rPr>
          <w:b/>
          <w:bCs/>
        </w:rPr>
        <w:tab/>
      </w:r>
      <w:r>
        <w:rPr>
          <w:b/>
          <w:bCs/>
        </w:rPr>
        <w:tab/>
      </w:r>
      <w:r>
        <w:rPr>
          <w:b/>
          <w:bCs/>
        </w:rPr>
        <w:tab/>
      </w:r>
      <w:r>
        <w:rPr>
          <w:b/>
          <w:bCs/>
        </w:rPr>
        <w:tab/>
      </w:r>
      <w:r>
        <w:rPr>
          <w:b/>
          <w:bCs/>
        </w:rPr>
        <w:tab/>
      </w:r>
      <w:r>
        <w:rPr>
          <w:b/>
          <w:bCs/>
        </w:rPr>
        <w:t>Parent Leader</w:t>
      </w:r>
    </w:p>
    <w:p w14:paraId="6F2AD108">
      <w:pPr>
        <w:pStyle w:val="5"/>
        <w:ind w:left="360"/>
        <w:rPr>
          <w:b/>
          <w:bCs/>
        </w:rPr>
      </w:pPr>
      <w:r>
        <w:rPr>
          <w:b/>
          <w:bCs/>
          <w:u w:val="single"/>
        </w:rPr>
        <w:t xml:space="preserve">Mr. </w:t>
      </w:r>
      <w:r>
        <w:rPr>
          <w:rFonts w:hint="default"/>
          <w:b/>
          <w:bCs/>
          <w:u w:val="single"/>
          <w:lang w:val="en-US"/>
        </w:rPr>
        <w:t>Franklin Sumaoy</w:t>
      </w:r>
      <w:r>
        <w:rPr>
          <w:b/>
          <w:bCs/>
        </w:rPr>
        <w:tab/>
      </w:r>
      <w:r>
        <w:rPr>
          <w:b/>
          <w:bCs/>
        </w:rPr>
        <w:tab/>
      </w:r>
      <w:r>
        <w:rPr>
          <w:b/>
          <w:bCs/>
        </w:rPr>
        <w:tab/>
      </w:r>
      <w:r>
        <w:rPr>
          <w:b/>
          <w:bCs/>
        </w:rPr>
        <w:tab/>
      </w:r>
      <w:r>
        <w:rPr>
          <w:b/>
          <w:bCs/>
        </w:rPr>
        <w:tab/>
      </w:r>
      <w:r>
        <w:rPr>
          <w:b/>
          <w:bCs/>
        </w:rPr>
        <w:tab/>
      </w:r>
      <w:r>
        <w:rPr>
          <w:b/>
          <w:bCs/>
        </w:rPr>
        <w:t>Brgy. Tanod</w:t>
      </w:r>
    </w:p>
    <w:p w14:paraId="461A80E1">
      <w:pPr>
        <w:pStyle w:val="5"/>
        <w:ind w:left="360"/>
        <w:rPr>
          <w:rFonts w:hint="default"/>
          <w:b/>
          <w:bCs/>
          <w:lang w:val="en-US"/>
        </w:rPr>
      </w:pPr>
      <w:r>
        <w:rPr>
          <w:rFonts w:hint="default"/>
          <w:b/>
          <w:bCs/>
          <w:lang w:val="en-US"/>
        </w:rPr>
        <w:t>Ms. Rosanna V. Indoc                                                                                   BNS</w:t>
      </w:r>
    </w:p>
    <w:p w14:paraId="58A201B0">
      <w:pPr>
        <w:pStyle w:val="5"/>
        <w:ind w:left="360"/>
        <w:rPr>
          <w:b/>
          <w:bCs/>
        </w:rPr>
      </w:pPr>
      <w:r>
        <w:rPr>
          <w:b/>
          <w:bCs/>
          <w:u w:val="single"/>
        </w:rPr>
        <w:t xml:space="preserve">Ms. </w:t>
      </w:r>
      <w:r>
        <w:rPr>
          <w:rFonts w:hint="default"/>
          <w:b/>
          <w:bCs/>
          <w:u w:val="single"/>
          <w:lang w:val="en-US"/>
        </w:rPr>
        <w:t>Marichel Brillantes</w:t>
      </w:r>
      <w:r>
        <w:rPr>
          <w:b/>
          <w:bCs/>
        </w:rPr>
        <w:tab/>
      </w:r>
      <w:r>
        <w:rPr>
          <w:b/>
          <w:bCs/>
        </w:rPr>
        <w:tab/>
      </w:r>
      <w:r>
        <w:rPr>
          <w:b/>
          <w:bCs/>
        </w:rPr>
        <w:tab/>
      </w:r>
      <w:r>
        <w:rPr>
          <w:b/>
          <w:bCs/>
        </w:rPr>
        <w:tab/>
      </w:r>
      <w:r>
        <w:rPr>
          <w:b/>
          <w:bCs/>
        </w:rPr>
        <w:tab/>
      </w:r>
      <w:r>
        <w:rPr>
          <w:b/>
          <w:bCs/>
        </w:rPr>
        <w:tab/>
      </w:r>
      <w:r>
        <w:rPr>
          <w:b/>
          <w:bCs/>
        </w:rPr>
        <w:t>BHW</w:t>
      </w:r>
    </w:p>
    <w:p w14:paraId="5A27986C">
      <w:pPr>
        <w:pStyle w:val="5"/>
        <w:ind w:left="360"/>
        <w:rPr>
          <w:rFonts w:hint="default"/>
          <w:b/>
          <w:bCs/>
          <w:lang w:val="en-US"/>
        </w:rPr>
      </w:pPr>
      <w:r>
        <w:rPr>
          <w:b/>
          <w:bCs/>
          <w:u w:val="single"/>
        </w:rPr>
        <w:t xml:space="preserve">Mrs. </w:t>
      </w:r>
      <w:r>
        <w:rPr>
          <w:rFonts w:hint="default"/>
          <w:b/>
          <w:bCs/>
          <w:u w:val="single"/>
          <w:lang w:val="en-US"/>
        </w:rPr>
        <w:t>Marisa Estoque</w:t>
      </w:r>
      <w:r>
        <w:rPr>
          <w:b/>
          <w:bCs/>
        </w:rPr>
        <w:tab/>
      </w:r>
      <w:r>
        <w:rPr>
          <w:b/>
          <w:bCs/>
        </w:rPr>
        <w:tab/>
      </w:r>
      <w:r>
        <w:rPr>
          <w:b/>
          <w:bCs/>
        </w:rPr>
        <w:tab/>
      </w:r>
      <w:r>
        <w:rPr>
          <w:b/>
          <w:bCs/>
        </w:rPr>
        <w:tab/>
      </w:r>
      <w:r>
        <w:rPr>
          <w:b/>
          <w:bCs/>
        </w:rPr>
        <w:tab/>
      </w:r>
      <w:r>
        <w:rPr>
          <w:b/>
          <w:bCs/>
        </w:rPr>
        <w:tab/>
      </w:r>
      <w:r>
        <w:rPr>
          <w:rFonts w:hint="default"/>
          <w:b/>
          <w:bCs/>
          <w:lang w:val="en-US"/>
        </w:rPr>
        <w:t>BHW</w:t>
      </w:r>
    </w:p>
    <w:p w14:paraId="3C0F5F1F">
      <w:pPr>
        <w:pStyle w:val="5"/>
        <w:ind w:left="360"/>
        <w:rPr>
          <w:b/>
          <w:bCs/>
        </w:rPr>
      </w:pPr>
      <w:r>
        <w:rPr>
          <w:b/>
          <w:bCs/>
          <w:u w:val="single"/>
        </w:rPr>
        <w:t>Mrs.</w:t>
      </w:r>
      <w:r>
        <w:rPr>
          <w:rFonts w:hint="default"/>
          <w:b/>
          <w:bCs/>
          <w:u w:val="single"/>
          <w:lang w:val="en-US"/>
        </w:rPr>
        <w:t xml:space="preserve"> Sammie Caperig</w:t>
      </w:r>
      <w:r>
        <w:rPr>
          <w:b/>
          <w:bCs/>
        </w:rPr>
        <w:tab/>
      </w:r>
      <w:r>
        <w:rPr>
          <w:b/>
          <w:bCs/>
        </w:rPr>
        <w:tab/>
      </w:r>
      <w:r>
        <w:rPr>
          <w:b/>
          <w:bCs/>
        </w:rPr>
        <w:tab/>
      </w:r>
      <w:r>
        <w:rPr>
          <w:b/>
          <w:bCs/>
        </w:rPr>
        <w:tab/>
      </w:r>
      <w:r>
        <w:rPr>
          <w:b/>
          <w:bCs/>
        </w:rPr>
        <w:tab/>
      </w:r>
      <w:r>
        <w:rPr>
          <w:b/>
          <w:bCs/>
        </w:rPr>
        <w:tab/>
      </w:r>
      <w:r>
        <w:rPr>
          <w:b/>
          <w:bCs/>
        </w:rPr>
        <w:t>Women’s Organization Chair</w:t>
      </w:r>
    </w:p>
    <w:p w14:paraId="34C0F3B7">
      <w:pPr>
        <w:pStyle w:val="5"/>
        <w:ind w:left="360"/>
        <w:rPr>
          <w:b/>
          <w:bCs/>
        </w:rPr>
      </w:pPr>
    </w:p>
    <w:p w14:paraId="695289F2">
      <w:pPr>
        <w:pStyle w:val="5"/>
        <w:ind w:left="360"/>
        <w:rPr>
          <w:rFonts w:hint="default"/>
          <w:b/>
          <w:bCs/>
          <w:lang w:val="en-US"/>
        </w:rPr>
      </w:pPr>
      <w:r>
        <w:rPr>
          <w:b/>
          <w:bCs/>
        </w:rPr>
        <w:t xml:space="preserve">Absent: </w:t>
      </w:r>
      <w:r>
        <w:rPr>
          <w:rFonts w:hint="default"/>
          <w:b/>
          <w:bCs/>
          <w:lang w:val="en-US"/>
        </w:rPr>
        <w:t>none</w:t>
      </w:r>
    </w:p>
    <w:p w14:paraId="1E82FA48">
      <w:pPr>
        <w:pStyle w:val="5"/>
        <w:ind w:left="360"/>
        <w:rPr>
          <w:b/>
          <w:bCs/>
        </w:rPr>
      </w:pPr>
      <w:r>
        <w:rPr>
          <w:b/>
          <w:bCs/>
        </w:rPr>
        <w:t>Excuse:NONE</w:t>
      </w:r>
    </w:p>
    <w:p w14:paraId="21C86F2E">
      <w:pPr>
        <w:pStyle w:val="5"/>
        <w:ind w:left="360"/>
        <w:jc w:val="center"/>
        <w:rPr>
          <w:b/>
          <w:bCs/>
          <w:sz w:val="24"/>
          <w:szCs w:val="24"/>
        </w:rPr>
      </w:pPr>
      <w:r>
        <w:rPr>
          <w:b/>
          <w:bCs/>
          <w:sz w:val="24"/>
          <w:szCs w:val="24"/>
        </w:rPr>
        <w:t>ORDER OF THE BUSINESS</w:t>
      </w:r>
    </w:p>
    <w:p w14:paraId="215DF514">
      <w:pPr>
        <w:pStyle w:val="5"/>
        <w:numPr>
          <w:ilvl w:val="0"/>
          <w:numId w:val="1"/>
        </w:numPr>
      </w:pPr>
      <w:r>
        <w:t>CALL TO ORDER</w:t>
      </w:r>
    </w:p>
    <w:p w14:paraId="2C8FD10A">
      <w:pPr>
        <w:pStyle w:val="5"/>
        <w:numPr>
          <w:ilvl w:val="0"/>
          <w:numId w:val="1"/>
        </w:numPr>
      </w:pPr>
      <w:r>
        <w:t>INVOCATION</w:t>
      </w:r>
    </w:p>
    <w:p w14:paraId="24533F22">
      <w:pPr>
        <w:pStyle w:val="5"/>
        <w:numPr>
          <w:ilvl w:val="0"/>
          <w:numId w:val="1"/>
        </w:numPr>
      </w:pPr>
      <w:r>
        <w:t>PHILIPPINE NATIONAL ANTHEM</w:t>
      </w:r>
    </w:p>
    <w:p w14:paraId="28A9AE4E">
      <w:pPr>
        <w:pStyle w:val="5"/>
        <w:numPr>
          <w:ilvl w:val="0"/>
          <w:numId w:val="1"/>
        </w:numPr>
      </w:pPr>
      <w:r>
        <w:t>ROLL CALL</w:t>
      </w:r>
    </w:p>
    <w:p w14:paraId="1090AD99">
      <w:pPr>
        <w:pStyle w:val="6"/>
        <w:numPr>
          <w:ilvl w:val="0"/>
          <w:numId w:val="1"/>
        </w:numPr>
        <w:spacing w:after="0" w:line="276" w:lineRule="auto"/>
        <w:jc w:val="both"/>
        <w:rPr>
          <w:rFonts w:ascii="Arial" w:hAnsi="Arial" w:eastAsia="SimSun" w:cs="Arial"/>
        </w:rPr>
      </w:pPr>
      <w:r>
        <w:rPr>
          <w:rFonts w:ascii="Arial" w:hAnsi="Arial" w:eastAsia="SimSun" w:cs="Arial"/>
        </w:rPr>
        <w:t>READING AND APPROVAL OF THE PREVIOUS MINUTES</w:t>
      </w:r>
    </w:p>
    <w:p w14:paraId="19607018">
      <w:pPr>
        <w:pStyle w:val="6"/>
        <w:numPr>
          <w:ilvl w:val="0"/>
          <w:numId w:val="1"/>
        </w:numPr>
        <w:spacing w:after="0" w:line="276" w:lineRule="auto"/>
        <w:jc w:val="both"/>
        <w:rPr>
          <w:rFonts w:ascii="Arial" w:hAnsi="Arial" w:eastAsia="SimSun" w:cs="Arial"/>
        </w:rPr>
      </w:pPr>
      <w:r>
        <w:rPr>
          <w:rFonts w:ascii="Arial" w:hAnsi="Arial" w:eastAsia="SimSun" w:cs="Arial"/>
        </w:rPr>
        <w:t>MATTER ARISING FROM THE PREVIOUS MINUTES</w:t>
      </w:r>
    </w:p>
    <w:p w14:paraId="23B91453">
      <w:pPr>
        <w:pStyle w:val="6"/>
        <w:numPr>
          <w:ilvl w:val="0"/>
          <w:numId w:val="1"/>
        </w:numPr>
        <w:spacing w:after="0" w:line="276" w:lineRule="auto"/>
        <w:jc w:val="both"/>
        <w:rPr>
          <w:rFonts w:ascii="Arial" w:hAnsi="Arial" w:eastAsia="SimSun" w:cs="Arial"/>
        </w:rPr>
      </w:pPr>
      <w:r>
        <w:rPr>
          <w:rFonts w:ascii="Arial" w:hAnsi="Arial" w:eastAsia="SimSun" w:cs="Arial"/>
        </w:rPr>
        <w:t>VISITOR’S HOUR</w:t>
      </w:r>
    </w:p>
    <w:p w14:paraId="0E4D7232">
      <w:pPr>
        <w:pStyle w:val="6"/>
        <w:numPr>
          <w:ilvl w:val="0"/>
          <w:numId w:val="1"/>
        </w:numPr>
        <w:spacing w:after="0" w:line="276" w:lineRule="auto"/>
        <w:jc w:val="both"/>
        <w:rPr>
          <w:rFonts w:ascii="Arial" w:hAnsi="Arial" w:eastAsia="SimSun" w:cs="Arial"/>
        </w:rPr>
      </w:pPr>
      <w:r>
        <w:rPr>
          <w:rFonts w:ascii="Arial" w:hAnsi="Arial" w:eastAsia="SimSun" w:cs="Arial"/>
        </w:rPr>
        <w:t>CHAIRMAN’S HOUR</w:t>
      </w:r>
    </w:p>
    <w:p w14:paraId="4C22AAED">
      <w:pPr>
        <w:pStyle w:val="6"/>
        <w:numPr>
          <w:ilvl w:val="0"/>
          <w:numId w:val="1"/>
        </w:numPr>
        <w:spacing w:after="0" w:line="276" w:lineRule="auto"/>
        <w:jc w:val="both"/>
        <w:rPr>
          <w:rFonts w:ascii="Arial" w:hAnsi="Arial" w:eastAsia="SimSun" w:cs="Arial"/>
        </w:rPr>
      </w:pPr>
      <w:r>
        <w:rPr>
          <w:rFonts w:ascii="Arial" w:hAnsi="Arial" w:eastAsia="SimSun" w:cs="Arial"/>
        </w:rPr>
        <w:t>COMMITTEE REPORT</w:t>
      </w:r>
    </w:p>
    <w:p w14:paraId="690419DE">
      <w:pPr>
        <w:pStyle w:val="6"/>
        <w:numPr>
          <w:ilvl w:val="0"/>
          <w:numId w:val="1"/>
        </w:numPr>
        <w:spacing w:after="0" w:line="276" w:lineRule="auto"/>
        <w:jc w:val="both"/>
        <w:rPr>
          <w:rFonts w:ascii="Arial" w:hAnsi="Arial" w:eastAsia="SimSun" w:cs="Arial"/>
        </w:rPr>
      </w:pPr>
      <w:r>
        <w:rPr>
          <w:rFonts w:ascii="Arial" w:hAnsi="Arial" w:eastAsia="SimSun" w:cs="Arial"/>
        </w:rPr>
        <w:t xml:space="preserve">PREVIOUS AGENDA NOT FINISH </w:t>
      </w:r>
    </w:p>
    <w:p w14:paraId="5D613655">
      <w:pPr>
        <w:pStyle w:val="6"/>
        <w:numPr>
          <w:ilvl w:val="0"/>
          <w:numId w:val="1"/>
        </w:numPr>
        <w:spacing w:after="0" w:line="276" w:lineRule="auto"/>
        <w:jc w:val="both"/>
        <w:rPr>
          <w:rFonts w:ascii="Arial" w:hAnsi="Arial" w:eastAsia="SimSun" w:cs="Arial"/>
        </w:rPr>
      </w:pPr>
      <w:r>
        <w:rPr>
          <w:rFonts w:ascii="Arial" w:hAnsi="Arial" w:eastAsia="SimSun" w:cs="Arial"/>
        </w:rPr>
        <w:t>OTHER MATTERS</w:t>
      </w:r>
    </w:p>
    <w:p w14:paraId="756E4F2A">
      <w:pPr>
        <w:pStyle w:val="6"/>
        <w:spacing w:after="0" w:line="276" w:lineRule="auto"/>
        <w:ind w:left="1080"/>
        <w:jc w:val="both"/>
        <w:rPr>
          <w:rFonts w:ascii="Arial" w:hAnsi="Arial" w:eastAsia="SimSun" w:cs="Arial"/>
          <w:b/>
          <w:sz w:val="24"/>
          <w:szCs w:val="24"/>
        </w:rPr>
      </w:pPr>
    </w:p>
    <w:p w14:paraId="23DFFADE">
      <w:pPr>
        <w:pStyle w:val="6"/>
        <w:spacing w:after="0" w:line="276" w:lineRule="auto"/>
        <w:ind w:left="1080"/>
        <w:jc w:val="both"/>
        <w:rPr>
          <w:rFonts w:ascii="Arial" w:hAnsi="Arial" w:eastAsia="SimSun" w:cs="Arial"/>
          <w:bCs/>
          <w:sz w:val="24"/>
          <w:szCs w:val="24"/>
        </w:rPr>
      </w:pPr>
      <w:r>
        <w:rPr>
          <w:rFonts w:ascii="Arial" w:hAnsi="Arial" w:eastAsia="SimSun" w:cs="Arial"/>
          <w:bCs/>
          <w:sz w:val="24"/>
          <w:szCs w:val="24"/>
        </w:rPr>
        <w:t xml:space="preserve">Adoption of the order of the day by. Hon. </w:t>
      </w:r>
      <w:r>
        <w:rPr>
          <w:rFonts w:hint="default" w:ascii="Arial" w:hAnsi="Arial" w:eastAsia="SimSun" w:cs="Arial"/>
          <w:bCs/>
          <w:sz w:val="24"/>
          <w:szCs w:val="24"/>
          <w:lang w:val="en-US"/>
        </w:rPr>
        <w:t>Jenar Moscay</w:t>
      </w:r>
      <w:r>
        <w:rPr>
          <w:rFonts w:ascii="Arial" w:hAnsi="Arial" w:eastAsia="SimSun" w:cs="Arial"/>
          <w:bCs/>
          <w:sz w:val="24"/>
          <w:szCs w:val="24"/>
        </w:rPr>
        <w:t xml:space="preserve"> and duly seconded by  Hon. </w:t>
      </w:r>
      <w:r>
        <w:rPr>
          <w:rFonts w:hint="default" w:ascii="Arial" w:hAnsi="Arial" w:eastAsia="SimSun" w:cs="Arial"/>
          <w:bCs/>
          <w:sz w:val="24"/>
          <w:szCs w:val="24"/>
          <w:lang w:val="en-US"/>
        </w:rPr>
        <w:t>Warpelina Y. Basay</w:t>
      </w:r>
      <w:r>
        <w:rPr>
          <w:rFonts w:ascii="Arial" w:hAnsi="Arial" w:eastAsia="SimSun" w:cs="Arial"/>
          <w:bCs/>
          <w:sz w:val="24"/>
          <w:szCs w:val="24"/>
        </w:rPr>
        <w:t>.</w:t>
      </w:r>
    </w:p>
    <w:p w14:paraId="62A7CCD2">
      <w:pPr>
        <w:pStyle w:val="6"/>
        <w:spacing w:after="0" w:line="276" w:lineRule="auto"/>
        <w:ind w:left="1080"/>
        <w:jc w:val="both"/>
        <w:rPr>
          <w:rFonts w:ascii="Arial" w:hAnsi="Arial" w:eastAsia="SimSun" w:cs="Arial"/>
          <w:bCs/>
          <w:sz w:val="24"/>
          <w:szCs w:val="24"/>
        </w:rPr>
      </w:pPr>
    </w:p>
    <w:p w14:paraId="5A697AA4">
      <w:pPr>
        <w:spacing w:after="0" w:line="276" w:lineRule="auto"/>
        <w:jc w:val="both"/>
        <w:rPr>
          <w:rFonts w:ascii="Arial" w:hAnsi="Arial" w:eastAsia="SimSun" w:cs="Arial"/>
          <w:b/>
          <w:sz w:val="24"/>
          <w:szCs w:val="24"/>
        </w:rPr>
      </w:pPr>
      <w:r>
        <w:rPr>
          <w:rFonts w:ascii="Arial" w:hAnsi="Arial" w:eastAsia="SimSun" w:cs="Arial"/>
          <w:b/>
          <w:sz w:val="24"/>
          <w:szCs w:val="24"/>
        </w:rPr>
        <w:t>CALL TO ORDER</w:t>
      </w:r>
    </w:p>
    <w:p w14:paraId="18304974">
      <w:pPr>
        <w:spacing w:after="0" w:line="276" w:lineRule="auto"/>
        <w:jc w:val="both"/>
        <w:rPr>
          <w:bCs/>
          <w:sz w:val="24"/>
          <w:szCs w:val="24"/>
        </w:rPr>
      </w:pPr>
      <w:r>
        <w:rPr>
          <w:rFonts w:ascii="Arial" w:hAnsi="Arial" w:eastAsia="SimSun" w:cs="Arial"/>
          <w:bCs/>
          <w:sz w:val="24"/>
          <w:szCs w:val="24"/>
        </w:rPr>
        <w:tab/>
      </w:r>
      <w:r>
        <w:rPr>
          <w:rFonts w:ascii="Arial" w:hAnsi="Arial" w:eastAsia="SimSun" w:cs="Arial"/>
          <w:bCs/>
          <w:sz w:val="24"/>
          <w:szCs w:val="24"/>
        </w:rPr>
        <w:t xml:space="preserve">The session was call  to order by the Punong Barangay </w:t>
      </w:r>
      <w:r>
        <w:rPr>
          <w:rFonts w:hint="default" w:ascii="Arial" w:hAnsi="Arial" w:eastAsia="SimSun" w:cs="Arial"/>
          <w:bCs/>
          <w:sz w:val="24"/>
          <w:szCs w:val="24"/>
          <w:lang w:val="en-US"/>
        </w:rPr>
        <w:t>Antolin C. Villahermosa</w:t>
      </w:r>
      <w:r>
        <w:rPr>
          <w:rFonts w:ascii="Arial" w:hAnsi="Arial" w:eastAsia="SimSun" w:cs="Arial"/>
          <w:bCs/>
          <w:sz w:val="24"/>
          <w:szCs w:val="24"/>
        </w:rPr>
        <w:t xml:space="preserve"> at exactly 1:20 P.M held at Temporary Barangay Session Hall dated </w:t>
      </w:r>
      <w:r>
        <w:rPr>
          <w:rFonts w:hint="default" w:ascii="Arial" w:hAnsi="Arial" w:eastAsia="SimSun" w:cs="Arial"/>
          <w:bCs/>
          <w:sz w:val="24"/>
          <w:szCs w:val="24"/>
          <w:lang w:val="en-US"/>
        </w:rPr>
        <w:t>June 20</w:t>
      </w:r>
      <w:r>
        <w:rPr>
          <w:rFonts w:ascii="Arial" w:hAnsi="Arial" w:eastAsia="SimSun" w:cs="Arial"/>
          <w:bCs/>
          <w:sz w:val="24"/>
          <w:szCs w:val="24"/>
        </w:rPr>
        <w:t>, 2026</w:t>
      </w:r>
      <w:r>
        <w:rPr>
          <w:bCs/>
          <w:sz w:val="24"/>
          <w:szCs w:val="24"/>
        </w:rPr>
        <w:t xml:space="preserve">     </w:t>
      </w:r>
    </w:p>
    <w:p w14:paraId="0F7EB61E">
      <w:pPr>
        <w:pStyle w:val="5"/>
        <w:rPr>
          <w:sz w:val="24"/>
          <w:szCs w:val="24"/>
        </w:rPr>
      </w:pPr>
    </w:p>
    <w:p w14:paraId="0B1D619C">
      <w:pPr>
        <w:pStyle w:val="5"/>
        <w:ind w:left="360"/>
        <w:rPr>
          <w:sz w:val="24"/>
          <w:szCs w:val="24"/>
        </w:rPr>
      </w:pPr>
    </w:p>
    <w:p w14:paraId="013666CE">
      <w:pPr>
        <w:pStyle w:val="5"/>
        <w:ind w:left="360"/>
        <w:rPr>
          <w:b/>
          <w:bCs/>
          <w:sz w:val="24"/>
          <w:szCs w:val="24"/>
        </w:rPr>
      </w:pPr>
      <w:r>
        <w:rPr>
          <w:b/>
          <w:bCs/>
          <w:sz w:val="24"/>
          <w:szCs w:val="24"/>
        </w:rPr>
        <w:t>Presentation and adoption of the agenda</w:t>
      </w:r>
    </w:p>
    <w:p w14:paraId="1F12AB1B">
      <w:pPr>
        <w:pStyle w:val="5"/>
        <w:ind w:left="360"/>
        <w:rPr>
          <w:sz w:val="24"/>
          <w:szCs w:val="24"/>
        </w:rPr>
      </w:pPr>
      <w:r>
        <w:rPr>
          <w:sz w:val="24"/>
          <w:szCs w:val="24"/>
        </w:rPr>
        <w:t xml:space="preserve">BNC Chair </w:t>
      </w:r>
      <w:r>
        <w:rPr>
          <w:rFonts w:hint="default"/>
          <w:sz w:val="24"/>
          <w:szCs w:val="24"/>
          <w:lang w:val="en-US"/>
        </w:rPr>
        <w:t>Antolin C. Villahermosa</w:t>
      </w:r>
      <w:r>
        <w:rPr>
          <w:sz w:val="24"/>
          <w:szCs w:val="24"/>
        </w:rPr>
        <w:t xml:space="preserve"> presented the business of the day as follows:</w:t>
      </w:r>
    </w:p>
    <w:p w14:paraId="2A3ADC1D">
      <w:pPr>
        <w:pStyle w:val="5"/>
        <w:numPr>
          <w:ilvl w:val="0"/>
          <w:numId w:val="2"/>
        </w:numPr>
        <w:ind w:left="1260"/>
        <w:rPr>
          <w:sz w:val="24"/>
          <w:szCs w:val="24"/>
        </w:rPr>
      </w:pPr>
      <w:r>
        <w:rPr>
          <w:sz w:val="24"/>
          <w:szCs w:val="24"/>
        </w:rPr>
        <w:t>Presentation of the 2026 OPT Plus result (</w:t>
      </w:r>
      <w:r>
        <w:rPr>
          <w:sz w:val="24"/>
          <w:szCs w:val="24"/>
          <w:lang w:val="en-US"/>
        </w:rPr>
        <w:t>2nd</w:t>
      </w:r>
      <w:r>
        <w:rPr>
          <w:sz w:val="24"/>
          <w:szCs w:val="24"/>
        </w:rPr>
        <w:t xml:space="preserve"> Quarter)</w:t>
      </w:r>
    </w:p>
    <w:p w14:paraId="3D5F3683">
      <w:pPr>
        <w:pStyle w:val="5"/>
        <w:numPr>
          <w:ilvl w:val="0"/>
          <w:numId w:val="2"/>
        </w:numPr>
        <w:ind w:left="1260"/>
        <w:rPr>
          <w:sz w:val="24"/>
          <w:szCs w:val="24"/>
        </w:rPr>
      </w:pPr>
      <w:r>
        <w:rPr>
          <w:sz w:val="24"/>
          <w:szCs w:val="24"/>
        </w:rPr>
        <w:t xml:space="preserve">Formulation of the 2026-2028 BNAP </w:t>
      </w:r>
    </w:p>
    <w:p w14:paraId="08BB035E">
      <w:pPr>
        <w:pStyle w:val="5"/>
        <w:numPr>
          <w:ilvl w:val="0"/>
          <w:numId w:val="2"/>
        </w:numPr>
        <w:ind w:left="1260"/>
        <w:rPr>
          <w:sz w:val="24"/>
          <w:szCs w:val="24"/>
        </w:rPr>
      </w:pPr>
      <w:r>
        <w:rPr>
          <w:sz w:val="24"/>
          <w:szCs w:val="24"/>
        </w:rPr>
        <w:t>Presentation of Quarter 1 (2026) PMNP household Summary gaps and Action plan.</w:t>
      </w:r>
    </w:p>
    <w:p w14:paraId="097CD8C3">
      <w:pPr>
        <w:pStyle w:val="5"/>
        <w:rPr>
          <w:sz w:val="24"/>
          <w:szCs w:val="24"/>
        </w:rPr>
      </w:pPr>
    </w:p>
    <w:p w14:paraId="15945961">
      <w:pPr>
        <w:pStyle w:val="5"/>
        <w:ind w:left="450"/>
        <w:jc w:val="both"/>
        <w:rPr>
          <w:sz w:val="24"/>
          <w:szCs w:val="24"/>
        </w:rPr>
      </w:pPr>
      <w:r>
        <w:rPr>
          <w:sz w:val="24"/>
          <w:szCs w:val="24"/>
        </w:rPr>
        <w:t>After which, the presiding chair asked the body for any change or addition to the agenda. Having none, a motion to approve was requested. Moved by Hon.</w:t>
      </w:r>
      <w:r>
        <w:rPr>
          <w:rFonts w:hint="default"/>
          <w:sz w:val="24"/>
          <w:szCs w:val="24"/>
          <w:lang w:val="en-US"/>
        </w:rPr>
        <w:t xml:space="preserve"> Eric L. Estoque</w:t>
      </w:r>
      <w:r>
        <w:rPr>
          <w:sz w:val="24"/>
          <w:szCs w:val="24"/>
        </w:rPr>
        <w:t xml:space="preserve"> and duly seconded by Women’s Organization President Mrs</w:t>
      </w:r>
      <w:r>
        <w:rPr>
          <w:rFonts w:hint="default"/>
          <w:sz w:val="24"/>
          <w:szCs w:val="24"/>
          <w:lang w:val="en-US"/>
        </w:rPr>
        <w:t>. Sammie Caperig</w:t>
      </w:r>
      <w:r>
        <w:rPr>
          <w:sz w:val="24"/>
          <w:szCs w:val="24"/>
        </w:rPr>
        <w:t>, the meeting agenda were approved</w:t>
      </w:r>
    </w:p>
    <w:p w14:paraId="77359BFA">
      <w:pPr>
        <w:pStyle w:val="5"/>
        <w:ind w:left="450"/>
        <w:rPr>
          <w:sz w:val="24"/>
          <w:szCs w:val="24"/>
        </w:rPr>
      </w:pPr>
    </w:p>
    <w:p w14:paraId="5EADB96F">
      <w:pPr>
        <w:pStyle w:val="5"/>
        <w:numPr>
          <w:ilvl w:val="0"/>
          <w:numId w:val="3"/>
        </w:numPr>
        <w:ind w:left="360"/>
        <w:rPr>
          <w:b/>
          <w:bCs/>
          <w:sz w:val="24"/>
          <w:szCs w:val="24"/>
        </w:rPr>
      </w:pPr>
      <w:r>
        <w:rPr>
          <w:b/>
          <w:bCs/>
          <w:sz w:val="24"/>
          <w:szCs w:val="24"/>
        </w:rPr>
        <w:t>Discussion/highlights of the Meeting Agenda</w:t>
      </w:r>
    </w:p>
    <w:p w14:paraId="49AFBBA7">
      <w:pPr>
        <w:pStyle w:val="5"/>
        <w:numPr>
          <w:ilvl w:val="0"/>
          <w:numId w:val="4"/>
        </w:numPr>
        <w:rPr>
          <w:b/>
          <w:bCs/>
          <w:sz w:val="24"/>
          <w:szCs w:val="24"/>
        </w:rPr>
      </w:pPr>
      <w:r>
        <w:rPr>
          <w:b/>
          <w:bCs/>
          <w:sz w:val="24"/>
          <w:szCs w:val="24"/>
        </w:rPr>
        <w:t>Presentation of the 2026 OPT plus result (</w:t>
      </w:r>
      <w:r>
        <w:rPr>
          <w:b/>
          <w:bCs/>
          <w:sz w:val="24"/>
          <w:szCs w:val="24"/>
          <w:lang w:val="en-US"/>
        </w:rPr>
        <w:t>2nd</w:t>
      </w:r>
      <w:r>
        <w:rPr>
          <w:b/>
          <w:bCs/>
          <w:sz w:val="24"/>
          <w:szCs w:val="24"/>
        </w:rPr>
        <w:t xml:space="preserve"> quarter)</w:t>
      </w:r>
    </w:p>
    <w:p w14:paraId="75BED7D2">
      <w:pPr>
        <w:pStyle w:val="5"/>
        <w:ind w:left="720"/>
        <w:rPr>
          <w:rFonts w:hint="default"/>
          <w:sz w:val="24"/>
          <w:szCs w:val="24"/>
          <w:lang w:val="en-US"/>
        </w:rPr>
      </w:pPr>
      <w:r>
        <w:rPr>
          <w:sz w:val="24"/>
          <w:szCs w:val="24"/>
        </w:rPr>
        <w:t xml:space="preserve">Bns </w:t>
      </w:r>
      <w:r>
        <w:rPr>
          <w:rFonts w:hint="default"/>
          <w:sz w:val="24"/>
          <w:szCs w:val="24"/>
          <w:lang w:val="en-US"/>
        </w:rPr>
        <w:t>Rosanna Indoc</w:t>
      </w:r>
      <w:r>
        <w:rPr>
          <w:sz w:val="24"/>
          <w:szCs w:val="24"/>
        </w:rPr>
        <w:t xml:space="preserve"> presented the opt result to the council in which she found out there are </w:t>
      </w:r>
      <w:r>
        <w:rPr>
          <w:rFonts w:hint="default"/>
          <w:sz w:val="24"/>
          <w:szCs w:val="24"/>
          <w:lang w:val="en-US"/>
        </w:rPr>
        <w:t>15</w:t>
      </w:r>
      <w:r>
        <w:rPr>
          <w:sz w:val="24"/>
          <w:szCs w:val="24"/>
        </w:rPr>
        <w:t xml:space="preserve"> Stunted</w:t>
      </w:r>
      <w:r>
        <w:rPr>
          <w:rFonts w:hint="default"/>
          <w:sz w:val="24"/>
          <w:szCs w:val="24"/>
          <w:lang w:val="en-US"/>
        </w:rPr>
        <w:t>,</w:t>
      </w:r>
      <w:r>
        <w:rPr>
          <w:sz w:val="24"/>
          <w:szCs w:val="24"/>
        </w:rPr>
        <w:t xml:space="preserve"> </w:t>
      </w:r>
      <w:r>
        <w:rPr>
          <w:rFonts w:hint="default"/>
          <w:sz w:val="24"/>
          <w:szCs w:val="24"/>
          <w:lang w:val="en-US"/>
        </w:rPr>
        <w:t>2 severely stunted, 13 underweight, 2 overweigh</w:t>
      </w:r>
      <w:r>
        <w:rPr>
          <w:sz w:val="24"/>
          <w:szCs w:val="24"/>
        </w:rPr>
        <w:t>t</w:t>
      </w:r>
      <w:r>
        <w:rPr>
          <w:rFonts w:hint="default"/>
          <w:sz w:val="24"/>
          <w:szCs w:val="24"/>
          <w:lang w:val="en-US"/>
        </w:rPr>
        <w:t xml:space="preserve"> and 1 OBESE.</w:t>
      </w:r>
    </w:p>
    <w:p w14:paraId="356A918B">
      <w:pPr>
        <w:pStyle w:val="5"/>
        <w:ind w:left="720"/>
        <w:rPr>
          <w:sz w:val="24"/>
          <w:szCs w:val="24"/>
        </w:rPr>
      </w:pPr>
      <w:r>
        <w:rPr>
          <w:sz w:val="24"/>
          <w:szCs w:val="24"/>
        </w:rPr>
        <w:t xml:space="preserve">She said that the actual children didn’t match the target in the opt tool, in which she got only </w:t>
      </w:r>
      <w:r>
        <w:rPr>
          <w:rFonts w:hint="default"/>
          <w:sz w:val="24"/>
          <w:szCs w:val="24"/>
          <w:lang w:val="en-US"/>
        </w:rPr>
        <w:t>73.5</w:t>
      </w:r>
      <w:r>
        <w:rPr>
          <w:sz w:val="24"/>
          <w:szCs w:val="24"/>
        </w:rPr>
        <w:t>% in opt coverage, it is lower than the target percentile needed which is 85%.</w:t>
      </w:r>
      <w:r>
        <w:rPr>
          <w:rFonts w:hint="default"/>
          <w:sz w:val="24"/>
          <w:szCs w:val="24"/>
          <w:lang w:val="en-US"/>
        </w:rPr>
        <w:t xml:space="preserve"> </w:t>
      </w:r>
      <w:r>
        <w:rPr>
          <w:sz w:val="24"/>
          <w:szCs w:val="24"/>
        </w:rPr>
        <w:t>She urge the council to certify that the actual 0-59 mos. children in our barangay is beyond the target needed.</w:t>
      </w:r>
    </w:p>
    <w:p w14:paraId="545E5DE2">
      <w:pPr>
        <w:pStyle w:val="5"/>
        <w:ind w:left="720"/>
        <w:rPr>
          <w:sz w:val="24"/>
          <w:szCs w:val="24"/>
        </w:rPr>
      </w:pPr>
    </w:p>
    <w:p w14:paraId="43447F84">
      <w:pPr>
        <w:pStyle w:val="5"/>
        <w:ind w:left="720"/>
        <w:rPr>
          <w:sz w:val="24"/>
          <w:szCs w:val="24"/>
        </w:rPr>
      </w:pPr>
    </w:p>
    <w:p w14:paraId="35DCD1AE">
      <w:pPr>
        <w:pStyle w:val="5"/>
        <w:ind w:left="720"/>
        <w:rPr>
          <w:sz w:val="24"/>
          <w:szCs w:val="24"/>
        </w:rPr>
      </w:pPr>
    </w:p>
    <w:p w14:paraId="7364DB2C">
      <w:pPr>
        <w:pStyle w:val="5"/>
        <w:numPr>
          <w:ilvl w:val="0"/>
          <w:numId w:val="4"/>
        </w:numPr>
        <w:rPr>
          <w:b/>
          <w:bCs/>
          <w:sz w:val="24"/>
          <w:szCs w:val="24"/>
        </w:rPr>
      </w:pPr>
      <w:r>
        <w:rPr>
          <w:b/>
          <w:bCs/>
          <w:sz w:val="24"/>
          <w:szCs w:val="24"/>
        </w:rPr>
        <w:t>Formulation of the 2026-2028 BNAP</w:t>
      </w:r>
    </w:p>
    <w:p w14:paraId="7F391473">
      <w:pPr>
        <w:pStyle w:val="5"/>
        <w:ind w:left="720"/>
        <w:rPr>
          <w:sz w:val="24"/>
          <w:szCs w:val="24"/>
        </w:rPr>
      </w:pPr>
      <w:r>
        <w:rPr>
          <w:sz w:val="24"/>
          <w:szCs w:val="24"/>
        </w:rPr>
        <w:t xml:space="preserve">BNS </w:t>
      </w:r>
      <w:r>
        <w:rPr>
          <w:sz w:val="24"/>
          <w:szCs w:val="24"/>
          <w:lang w:val="en-US"/>
        </w:rPr>
        <w:t>Rosanna Indoc</w:t>
      </w:r>
      <w:r>
        <w:rPr>
          <w:sz w:val="24"/>
          <w:szCs w:val="24"/>
        </w:rPr>
        <w:t xml:space="preserve"> presented to the council her budget proposal, 2026 work plan and activities ,in were the council approved .</w:t>
      </w:r>
    </w:p>
    <w:p w14:paraId="4BD28E84">
      <w:pPr>
        <w:pStyle w:val="5"/>
        <w:ind w:left="720"/>
        <w:rPr>
          <w:sz w:val="24"/>
          <w:szCs w:val="24"/>
        </w:rPr>
      </w:pPr>
    </w:p>
    <w:p w14:paraId="67B238D7">
      <w:pPr>
        <w:pStyle w:val="5"/>
        <w:ind w:left="720"/>
        <w:rPr>
          <w:sz w:val="24"/>
          <w:szCs w:val="24"/>
        </w:rPr>
      </w:pPr>
    </w:p>
    <w:p w14:paraId="3B3B769C">
      <w:pPr>
        <w:pStyle w:val="5"/>
        <w:ind w:left="720"/>
        <w:rPr>
          <w:sz w:val="24"/>
          <w:szCs w:val="24"/>
        </w:rPr>
      </w:pPr>
    </w:p>
    <w:p w14:paraId="734204BA">
      <w:pPr>
        <w:pStyle w:val="5"/>
        <w:ind w:left="720"/>
        <w:rPr>
          <w:i/>
          <w:iCs/>
          <w:sz w:val="24"/>
          <w:szCs w:val="24"/>
        </w:rPr>
      </w:pPr>
    </w:p>
    <w:p w14:paraId="46BC4D67">
      <w:pPr>
        <w:pStyle w:val="5"/>
        <w:numPr>
          <w:ilvl w:val="0"/>
          <w:numId w:val="4"/>
        </w:numPr>
        <w:rPr>
          <w:b/>
          <w:bCs/>
          <w:sz w:val="24"/>
          <w:szCs w:val="24"/>
        </w:rPr>
      </w:pPr>
      <w:r>
        <w:rPr>
          <w:b/>
          <w:bCs/>
          <w:sz w:val="24"/>
          <w:szCs w:val="24"/>
        </w:rPr>
        <w:t>Incoming Mellpi pro</w:t>
      </w:r>
    </w:p>
    <w:p w14:paraId="61D4E7F9">
      <w:pPr>
        <w:pStyle w:val="5"/>
        <w:ind w:left="720"/>
        <w:rPr>
          <w:sz w:val="24"/>
          <w:szCs w:val="24"/>
        </w:rPr>
      </w:pPr>
      <w:r>
        <w:rPr>
          <w:sz w:val="24"/>
          <w:szCs w:val="24"/>
        </w:rPr>
        <w:t xml:space="preserve">BNS </w:t>
      </w:r>
      <w:r>
        <w:rPr>
          <w:sz w:val="24"/>
          <w:szCs w:val="24"/>
          <w:lang w:val="en-US"/>
        </w:rPr>
        <w:t>Rosanna Indoc</w:t>
      </w:r>
      <w:r>
        <w:rPr>
          <w:sz w:val="24"/>
          <w:szCs w:val="24"/>
        </w:rPr>
        <w:t xml:space="preserve"> notified the council the schedule for Mellp</w:t>
      </w:r>
      <w:r>
        <w:rPr>
          <w:rFonts w:hint="default"/>
          <w:sz w:val="24"/>
          <w:szCs w:val="24"/>
          <w:lang w:val="en-US"/>
        </w:rPr>
        <w:t xml:space="preserve">i </w:t>
      </w:r>
      <w:r>
        <w:rPr>
          <w:sz w:val="24"/>
          <w:szCs w:val="24"/>
        </w:rPr>
        <w:t xml:space="preserve"> pro validation,and Flouride for children conducted by Doc. Ma. Lourdes S. Langco and nutrition staff. Dated on March </w:t>
      </w:r>
      <w:r>
        <w:rPr>
          <w:rFonts w:hint="default"/>
          <w:sz w:val="24"/>
          <w:szCs w:val="24"/>
          <w:lang w:val="en-US"/>
        </w:rPr>
        <w:t>09</w:t>
      </w:r>
      <w:r>
        <w:rPr>
          <w:sz w:val="24"/>
          <w:szCs w:val="24"/>
        </w:rPr>
        <w:t>,2026 ,8am in the morning.</w:t>
      </w:r>
    </w:p>
    <w:p w14:paraId="40F24FBF">
      <w:pPr>
        <w:pStyle w:val="5"/>
        <w:ind w:left="720"/>
        <w:rPr>
          <w:sz w:val="24"/>
          <w:szCs w:val="24"/>
        </w:rPr>
      </w:pPr>
      <w:r>
        <w:rPr>
          <w:sz w:val="24"/>
          <w:szCs w:val="24"/>
        </w:rPr>
        <w:t xml:space="preserve"> </w:t>
      </w:r>
    </w:p>
    <w:p w14:paraId="20412F98">
      <w:pPr>
        <w:pStyle w:val="5"/>
        <w:numPr>
          <w:ilvl w:val="0"/>
          <w:numId w:val="4"/>
        </w:numPr>
        <w:rPr>
          <w:b/>
          <w:sz w:val="24"/>
          <w:szCs w:val="24"/>
        </w:rPr>
      </w:pPr>
      <w:r>
        <w:rPr>
          <w:b/>
          <w:sz w:val="24"/>
          <w:szCs w:val="24"/>
        </w:rPr>
        <w:t xml:space="preserve">Presentation of PMNP Quarter 1 (2026) summary gaps and Action Plan </w:t>
      </w:r>
      <w:r>
        <w:rPr>
          <w:sz w:val="24"/>
          <w:szCs w:val="24"/>
        </w:rPr>
        <w:t>in which:</w:t>
      </w:r>
    </w:p>
    <w:p w14:paraId="0B008C2B">
      <w:pPr>
        <w:pStyle w:val="5"/>
        <w:numPr>
          <w:ilvl w:val="0"/>
          <w:numId w:val="5"/>
        </w:numPr>
        <w:rPr>
          <w:sz w:val="24"/>
          <w:szCs w:val="24"/>
        </w:rPr>
      </w:pPr>
      <w:r>
        <w:rPr>
          <w:rFonts w:hint="default"/>
          <w:sz w:val="24"/>
          <w:szCs w:val="24"/>
          <w:lang w:val="en-US"/>
        </w:rPr>
        <w:t>209</w:t>
      </w:r>
      <w:r>
        <w:rPr>
          <w:sz w:val="24"/>
          <w:szCs w:val="24"/>
        </w:rPr>
        <w:t xml:space="preserve"> Household Surveyed</w:t>
      </w:r>
    </w:p>
    <w:p w14:paraId="0506B894">
      <w:pPr>
        <w:pStyle w:val="5"/>
        <w:numPr>
          <w:ilvl w:val="0"/>
          <w:numId w:val="5"/>
        </w:numPr>
        <w:rPr>
          <w:sz w:val="24"/>
          <w:szCs w:val="24"/>
        </w:rPr>
      </w:pPr>
      <w:r>
        <w:rPr>
          <w:rFonts w:hint="default"/>
          <w:sz w:val="24"/>
          <w:szCs w:val="24"/>
          <w:lang w:val="en-US"/>
        </w:rPr>
        <w:t>76</w:t>
      </w:r>
      <w:r>
        <w:rPr>
          <w:sz w:val="24"/>
          <w:szCs w:val="24"/>
        </w:rPr>
        <w:t xml:space="preserve"> Eligible Household</w:t>
      </w:r>
    </w:p>
    <w:p w14:paraId="6909F5CD">
      <w:pPr>
        <w:pStyle w:val="5"/>
        <w:numPr>
          <w:ilvl w:val="0"/>
          <w:numId w:val="5"/>
        </w:numPr>
        <w:rPr>
          <w:sz w:val="24"/>
          <w:szCs w:val="24"/>
        </w:rPr>
      </w:pPr>
      <w:r>
        <w:rPr>
          <w:rFonts w:hint="default"/>
          <w:sz w:val="24"/>
          <w:szCs w:val="24"/>
          <w:lang w:val="en-US"/>
        </w:rPr>
        <w:t>76</w:t>
      </w:r>
      <w:r>
        <w:rPr>
          <w:sz w:val="24"/>
          <w:szCs w:val="24"/>
        </w:rPr>
        <w:t xml:space="preserve"> approved eligible household</w:t>
      </w:r>
    </w:p>
    <w:p w14:paraId="7175C0D7">
      <w:pPr>
        <w:pStyle w:val="5"/>
        <w:numPr>
          <w:ilvl w:val="0"/>
          <w:numId w:val="5"/>
        </w:numPr>
        <w:rPr>
          <w:sz w:val="24"/>
          <w:szCs w:val="24"/>
        </w:rPr>
      </w:pPr>
      <w:r>
        <w:rPr>
          <w:rFonts w:hint="default"/>
          <w:sz w:val="24"/>
          <w:szCs w:val="24"/>
          <w:lang w:val="en-US"/>
        </w:rPr>
        <w:t>41</w:t>
      </w:r>
      <w:r>
        <w:rPr>
          <w:sz w:val="24"/>
          <w:szCs w:val="24"/>
        </w:rPr>
        <w:t xml:space="preserve"> convergent household</w:t>
      </w:r>
    </w:p>
    <w:p w14:paraId="43325FD5">
      <w:pPr>
        <w:pStyle w:val="5"/>
        <w:numPr>
          <w:ilvl w:val="0"/>
          <w:numId w:val="5"/>
        </w:numPr>
        <w:rPr>
          <w:sz w:val="24"/>
          <w:szCs w:val="24"/>
        </w:rPr>
      </w:pPr>
      <w:r>
        <w:rPr>
          <w:rFonts w:hint="default"/>
          <w:sz w:val="24"/>
          <w:szCs w:val="24"/>
          <w:lang w:val="en-US"/>
        </w:rPr>
        <w:t>74</w:t>
      </w:r>
      <w:r>
        <w:rPr>
          <w:sz w:val="24"/>
          <w:szCs w:val="24"/>
        </w:rPr>
        <w:t xml:space="preserve"> Household with eligible child </w:t>
      </w:r>
    </w:p>
    <w:p w14:paraId="6906EEF0">
      <w:pPr>
        <w:pStyle w:val="5"/>
        <w:numPr>
          <w:ilvl w:val="0"/>
          <w:numId w:val="5"/>
        </w:numPr>
        <w:rPr>
          <w:sz w:val="24"/>
          <w:szCs w:val="24"/>
        </w:rPr>
      </w:pPr>
      <w:r>
        <w:rPr>
          <w:rFonts w:hint="default"/>
          <w:sz w:val="24"/>
          <w:szCs w:val="24"/>
          <w:lang w:val="en-US"/>
        </w:rPr>
        <w:t>4</w:t>
      </w:r>
      <w:r>
        <w:rPr>
          <w:sz w:val="24"/>
          <w:szCs w:val="24"/>
        </w:rPr>
        <w:t xml:space="preserve"> Eligible Pregnant</w:t>
      </w:r>
    </w:p>
    <w:p w14:paraId="740F7183">
      <w:pPr>
        <w:pStyle w:val="5"/>
        <w:numPr>
          <w:ilvl w:val="0"/>
          <w:numId w:val="5"/>
        </w:numPr>
        <w:rPr>
          <w:sz w:val="24"/>
          <w:szCs w:val="24"/>
        </w:rPr>
      </w:pPr>
      <w:r>
        <w:rPr>
          <w:rFonts w:hint="default"/>
          <w:sz w:val="24"/>
          <w:szCs w:val="24"/>
          <w:lang w:val="en-US"/>
        </w:rPr>
        <w:t>1</w:t>
      </w:r>
      <w:r>
        <w:rPr>
          <w:sz w:val="24"/>
          <w:szCs w:val="24"/>
        </w:rPr>
        <w:t xml:space="preserve"> Eligible Postpartum</w:t>
      </w:r>
    </w:p>
    <w:p w14:paraId="5BD9D368">
      <w:pPr>
        <w:pStyle w:val="5"/>
        <w:numPr>
          <w:ilvl w:val="0"/>
          <w:numId w:val="5"/>
        </w:numPr>
        <w:rPr>
          <w:sz w:val="24"/>
          <w:szCs w:val="24"/>
        </w:rPr>
      </w:pPr>
      <w:r>
        <w:rPr>
          <w:rFonts w:hint="default"/>
          <w:sz w:val="24"/>
          <w:szCs w:val="24"/>
          <w:lang w:val="en-US"/>
        </w:rPr>
        <w:t>346</w:t>
      </w:r>
      <w:r>
        <w:rPr>
          <w:sz w:val="24"/>
          <w:szCs w:val="24"/>
        </w:rPr>
        <w:t xml:space="preserve"> eligible WRA</w:t>
      </w:r>
    </w:p>
    <w:p w14:paraId="1A3015F3">
      <w:pPr>
        <w:pStyle w:val="5"/>
        <w:numPr>
          <w:ilvl w:val="0"/>
          <w:numId w:val="5"/>
        </w:numPr>
        <w:rPr>
          <w:sz w:val="24"/>
          <w:szCs w:val="24"/>
        </w:rPr>
      </w:pPr>
      <w:r>
        <w:rPr>
          <w:rFonts w:hint="default"/>
          <w:sz w:val="24"/>
          <w:szCs w:val="24"/>
          <w:lang w:val="en-US"/>
        </w:rPr>
        <w:t>84</w:t>
      </w:r>
      <w:r>
        <w:rPr>
          <w:sz w:val="24"/>
          <w:szCs w:val="24"/>
        </w:rPr>
        <w:t xml:space="preserve"> Eligible children 0-59 mos</w:t>
      </w:r>
    </w:p>
    <w:p w14:paraId="3D3093BB">
      <w:pPr>
        <w:pStyle w:val="5"/>
        <w:numPr>
          <w:ilvl w:val="0"/>
          <w:numId w:val="5"/>
        </w:numPr>
        <w:rPr>
          <w:sz w:val="24"/>
          <w:szCs w:val="24"/>
        </w:rPr>
      </w:pPr>
      <w:r>
        <w:rPr>
          <w:rFonts w:hint="default"/>
          <w:sz w:val="24"/>
          <w:szCs w:val="24"/>
          <w:lang w:val="en-US"/>
        </w:rPr>
        <w:t>4</w:t>
      </w:r>
      <w:r>
        <w:rPr>
          <w:sz w:val="24"/>
          <w:szCs w:val="24"/>
        </w:rPr>
        <w:t xml:space="preserve"> eligible children Less than 6 mos.old</w:t>
      </w:r>
    </w:p>
    <w:p w14:paraId="2B9016DD">
      <w:pPr>
        <w:pStyle w:val="5"/>
        <w:numPr>
          <w:ilvl w:val="0"/>
          <w:numId w:val="5"/>
        </w:numPr>
        <w:rPr>
          <w:sz w:val="24"/>
          <w:szCs w:val="24"/>
        </w:rPr>
      </w:pPr>
      <w:r>
        <w:rPr>
          <w:rFonts w:hint="default"/>
          <w:sz w:val="24"/>
          <w:szCs w:val="24"/>
          <w:lang w:val="en-US"/>
        </w:rPr>
        <w:t>29</w:t>
      </w:r>
      <w:r>
        <w:rPr>
          <w:sz w:val="24"/>
          <w:szCs w:val="24"/>
        </w:rPr>
        <w:t xml:space="preserve"> Eligible Children 6-</w:t>
      </w:r>
      <w:r>
        <w:rPr>
          <w:rFonts w:hint="default"/>
          <w:sz w:val="24"/>
          <w:szCs w:val="24"/>
          <w:lang w:val="en-US"/>
        </w:rPr>
        <w:t>23</w:t>
      </w:r>
      <w:r>
        <w:rPr>
          <w:sz w:val="24"/>
          <w:szCs w:val="24"/>
        </w:rPr>
        <w:t xml:space="preserve"> mos.</w:t>
      </w:r>
    </w:p>
    <w:p w14:paraId="4EC5C1B8">
      <w:pPr>
        <w:pStyle w:val="5"/>
        <w:numPr>
          <w:ilvl w:val="0"/>
          <w:numId w:val="0"/>
        </w:numPr>
        <w:ind w:left="1080" w:leftChars="0"/>
        <w:rPr>
          <w:sz w:val="24"/>
          <w:szCs w:val="24"/>
        </w:rPr>
      </w:pPr>
    </w:p>
    <w:p w14:paraId="4AFCDBF4">
      <w:pPr>
        <w:pStyle w:val="5"/>
        <w:ind w:left="360"/>
        <w:rPr>
          <w:b/>
          <w:sz w:val="24"/>
          <w:szCs w:val="24"/>
        </w:rPr>
      </w:pPr>
      <w:r>
        <w:rPr>
          <w:b/>
          <w:sz w:val="24"/>
          <w:szCs w:val="24"/>
        </w:rPr>
        <w:t>HOUSEHOLD GAPS:</w:t>
      </w:r>
    </w:p>
    <w:p w14:paraId="417BEEF1">
      <w:pPr>
        <w:pStyle w:val="5"/>
        <w:numPr>
          <w:ilvl w:val="0"/>
          <w:numId w:val="6"/>
        </w:numPr>
      </w:pPr>
      <w:r>
        <w:t xml:space="preserve">Non -convergent HH </w:t>
      </w:r>
      <w:r>
        <w:rPr>
          <w:rFonts w:hint="default"/>
          <w:lang w:val="en-US"/>
        </w:rPr>
        <w:t>35</w:t>
      </w:r>
      <w:r>
        <w:t>/</w:t>
      </w:r>
      <w:r>
        <w:rPr>
          <w:rFonts w:hint="default"/>
          <w:lang w:val="en-US"/>
        </w:rPr>
        <w:t>76</w:t>
      </w:r>
      <w:r>
        <w:t xml:space="preserve"> (4</w:t>
      </w:r>
      <w:r>
        <w:rPr>
          <w:rFonts w:hint="default"/>
          <w:lang w:val="en-US"/>
        </w:rPr>
        <w:t>6</w:t>
      </w:r>
      <w:r>
        <w:t>.</w:t>
      </w:r>
      <w:r>
        <w:rPr>
          <w:rFonts w:hint="default"/>
          <w:lang w:val="en-US"/>
        </w:rPr>
        <w:t>5</w:t>
      </w:r>
      <w:r>
        <w:t>%)</w:t>
      </w:r>
    </w:p>
    <w:p w14:paraId="5CABF531">
      <w:pPr>
        <w:pStyle w:val="5"/>
        <w:numPr>
          <w:ilvl w:val="0"/>
          <w:numId w:val="6"/>
        </w:numPr>
      </w:pPr>
      <w:r>
        <w:t>Did not take deworming medicine_ Pregnant at 2nd/3rd trimester</w:t>
      </w:r>
    </w:p>
    <w:p w14:paraId="61CACBB0">
      <w:pPr>
        <w:pStyle w:val="5"/>
        <w:numPr>
          <w:ilvl w:val="0"/>
          <w:numId w:val="6"/>
        </w:numPr>
      </w:pPr>
      <w:r>
        <w:t>Minimum dietary diversity Not Achieve (child 6-23 mos)</w:t>
      </w:r>
    </w:p>
    <w:p w14:paraId="1D265220">
      <w:pPr>
        <w:pStyle w:val="5"/>
        <w:numPr>
          <w:ilvl w:val="0"/>
          <w:numId w:val="6"/>
        </w:numPr>
      </w:pPr>
      <w:r>
        <w:t>Vaccination not on schedule (Child less than 1 year old)</w:t>
      </w:r>
    </w:p>
    <w:p w14:paraId="505F370C">
      <w:pPr>
        <w:pStyle w:val="5"/>
        <w:numPr>
          <w:ilvl w:val="0"/>
          <w:numId w:val="6"/>
        </w:numPr>
      </w:pPr>
      <w:r>
        <w:t>Not CIC (Child 13-23mos)</w:t>
      </w:r>
    </w:p>
    <w:p w14:paraId="374DF55F">
      <w:pPr>
        <w:pStyle w:val="5"/>
        <w:numPr>
          <w:ilvl w:val="0"/>
          <w:numId w:val="6"/>
        </w:numPr>
      </w:pPr>
      <w:r>
        <w:t>Incomplete Untimely Immunization (child 24.59 mos.)</w:t>
      </w:r>
    </w:p>
    <w:p w14:paraId="7BCF1E37">
      <w:pPr>
        <w:pStyle w:val="5"/>
        <w:numPr>
          <w:ilvl w:val="0"/>
          <w:numId w:val="6"/>
        </w:numPr>
      </w:pPr>
      <w:r>
        <w:t>No Referral to health Facility (wasted/severly wasted)</w:t>
      </w:r>
    </w:p>
    <w:p w14:paraId="5C15BAE4">
      <w:pPr>
        <w:pStyle w:val="5"/>
        <w:ind w:left="720"/>
        <w:rPr>
          <w:b/>
        </w:rPr>
      </w:pPr>
    </w:p>
    <w:p w14:paraId="645BABE1">
      <w:pPr>
        <w:pStyle w:val="5"/>
        <w:rPr>
          <w:b/>
        </w:rPr>
      </w:pPr>
      <w:r>
        <w:rPr>
          <w:b/>
        </w:rPr>
        <w:t>DISCUSSION AND AGREEMENT FOR INTERVENTION</w:t>
      </w:r>
    </w:p>
    <w:p w14:paraId="14E23C66">
      <w:pPr>
        <w:pStyle w:val="5"/>
      </w:pPr>
      <w:r>
        <w:rPr>
          <w:b/>
        </w:rPr>
        <w:tab/>
      </w:r>
      <w:r>
        <w:t>The Barangay Nutrition Committee discussed appropriate interventions to address the identified gaps. The committee also provided an update on these matters;</w:t>
      </w:r>
    </w:p>
    <w:p w14:paraId="0C7281AD">
      <w:pPr>
        <w:pStyle w:val="5"/>
        <w:numPr>
          <w:ilvl w:val="0"/>
          <w:numId w:val="7"/>
        </w:numPr>
      </w:pPr>
      <w:r>
        <w:t>Coordinate with the Municipal Health Office and other concerned offices</w:t>
      </w:r>
    </w:p>
    <w:p w14:paraId="59592F6D">
      <w:pPr>
        <w:pStyle w:val="5"/>
        <w:numPr>
          <w:ilvl w:val="0"/>
          <w:numId w:val="7"/>
        </w:numPr>
      </w:pPr>
      <w:r>
        <w:t>Continously monitor non-convergent household</w:t>
      </w:r>
    </w:p>
    <w:p w14:paraId="46F61DEE">
      <w:pPr>
        <w:pStyle w:val="5"/>
        <w:numPr>
          <w:ilvl w:val="0"/>
          <w:numId w:val="7"/>
        </w:numPr>
      </w:pPr>
      <w:r>
        <w:t>Coordinate with concerned agencies</w:t>
      </w:r>
    </w:p>
    <w:p w14:paraId="75588447">
      <w:pPr>
        <w:pStyle w:val="5"/>
        <w:numPr>
          <w:ilvl w:val="0"/>
          <w:numId w:val="7"/>
        </w:numPr>
      </w:pPr>
      <w:r>
        <w:t>Continue regular house to house visit</w:t>
      </w:r>
    </w:p>
    <w:p w14:paraId="4013F549">
      <w:pPr>
        <w:pStyle w:val="5"/>
        <w:numPr>
          <w:ilvl w:val="0"/>
          <w:numId w:val="7"/>
        </w:numPr>
      </w:pPr>
      <w:r>
        <w:t>Continue maternal and child health</w:t>
      </w:r>
    </w:p>
    <w:p w14:paraId="2E7DE225">
      <w:pPr>
        <w:pStyle w:val="5"/>
        <w:numPr>
          <w:ilvl w:val="0"/>
          <w:numId w:val="7"/>
        </w:numPr>
      </w:pPr>
      <w:r>
        <w:t>Strengthen information dissemnination</w:t>
      </w:r>
    </w:p>
    <w:p w14:paraId="42DFCE45">
      <w:pPr>
        <w:pStyle w:val="5"/>
        <w:ind w:left="720"/>
        <w:rPr>
          <w:b/>
        </w:rPr>
      </w:pPr>
    </w:p>
    <w:p w14:paraId="40A0787D">
      <w:pPr>
        <w:pStyle w:val="5"/>
        <w:rPr>
          <w:b/>
        </w:rPr>
      </w:pPr>
      <w:r>
        <w:rPr>
          <w:b/>
        </w:rPr>
        <w:t>RESOLUTIONS AAPPROVED</w:t>
      </w:r>
    </w:p>
    <w:p w14:paraId="5131D379">
      <w:pPr>
        <w:pStyle w:val="5"/>
        <w:numPr>
          <w:ilvl w:val="0"/>
          <w:numId w:val="8"/>
        </w:numPr>
      </w:pPr>
      <w:r>
        <w:t>Adopt the Quarter 1 (2026) Barangay Household Gaps Action Plan</w:t>
      </w:r>
    </w:p>
    <w:p w14:paraId="5E67CF06">
      <w:pPr>
        <w:pStyle w:val="5"/>
        <w:numPr>
          <w:ilvl w:val="0"/>
          <w:numId w:val="8"/>
        </w:numPr>
      </w:pPr>
      <w:r>
        <w:t>Prioritize households with issues concerning safe drinking water and implement appropriate interventions</w:t>
      </w:r>
    </w:p>
    <w:p w14:paraId="0B878C36">
      <w:pPr>
        <w:pStyle w:val="5"/>
        <w:numPr>
          <w:ilvl w:val="0"/>
          <w:numId w:val="8"/>
        </w:numPr>
      </w:pPr>
      <w:r>
        <w:t>Continue monitoring the 27 non-convergent household and coordinate with the relevant agencies.</w:t>
      </w:r>
    </w:p>
    <w:p w14:paraId="20176213">
      <w:pPr>
        <w:pStyle w:val="5"/>
        <w:numPr>
          <w:ilvl w:val="0"/>
          <w:numId w:val="8"/>
        </w:numPr>
      </w:pPr>
      <w:r>
        <w:t>Maintain close coordination with the Municipal Health Office and other partner agencies to improve health and nutrition services</w:t>
      </w:r>
    </w:p>
    <w:p w14:paraId="49289257">
      <w:pPr>
        <w:pStyle w:val="5"/>
        <w:numPr>
          <w:ilvl w:val="0"/>
          <w:numId w:val="8"/>
        </w:numPr>
      </w:pPr>
      <w:r>
        <w:t>Monitoring households that do not receive government assistance and provide referrals as needed.</w:t>
      </w:r>
    </w:p>
    <w:p w14:paraId="6CA58ADD">
      <w:pPr>
        <w:pStyle w:val="5"/>
        <w:numPr>
          <w:ilvl w:val="0"/>
          <w:numId w:val="8"/>
        </w:numPr>
      </w:pPr>
      <w:r>
        <w:t>Continue regular House to House visits and nutrition monitoring by BHW’s and BNS</w:t>
      </w:r>
    </w:p>
    <w:p w14:paraId="2AEA185F">
      <w:pPr>
        <w:pStyle w:val="5"/>
        <w:ind w:left="720"/>
        <w:rPr>
          <w:sz w:val="24"/>
          <w:szCs w:val="24"/>
        </w:rPr>
      </w:pPr>
    </w:p>
    <w:p w14:paraId="65CD8B65">
      <w:pPr>
        <w:pStyle w:val="5"/>
        <w:ind w:left="720"/>
        <w:rPr>
          <w:sz w:val="24"/>
          <w:szCs w:val="24"/>
        </w:rPr>
      </w:pPr>
    </w:p>
    <w:p w14:paraId="03D3A71C">
      <w:pPr>
        <w:pStyle w:val="5"/>
        <w:ind w:left="720"/>
        <w:rPr>
          <w:sz w:val="24"/>
          <w:szCs w:val="24"/>
        </w:rPr>
      </w:pPr>
    </w:p>
    <w:p w14:paraId="71B5C103">
      <w:pPr>
        <w:pStyle w:val="5"/>
        <w:ind w:left="360"/>
        <w:rPr>
          <w:b/>
          <w:bCs/>
          <w:sz w:val="24"/>
          <w:szCs w:val="24"/>
        </w:rPr>
      </w:pPr>
      <w:r>
        <w:rPr>
          <w:b/>
          <w:bCs/>
          <w:sz w:val="24"/>
          <w:szCs w:val="24"/>
        </w:rPr>
        <w:t>Adjournment</w:t>
      </w:r>
    </w:p>
    <w:p w14:paraId="64BA7B63">
      <w:pPr>
        <w:pStyle w:val="5"/>
        <w:ind w:left="360"/>
        <w:jc w:val="both"/>
        <w:rPr>
          <w:sz w:val="24"/>
          <w:szCs w:val="24"/>
        </w:rPr>
      </w:pPr>
      <w:r>
        <w:rPr>
          <w:sz w:val="24"/>
          <w:szCs w:val="24"/>
        </w:rPr>
        <w:t>The members of the BNC were informed that the schedule of the next regular BNC Meeting is on</w:t>
      </w:r>
      <w:r>
        <w:rPr>
          <w:rFonts w:hint="default"/>
          <w:sz w:val="24"/>
          <w:szCs w:val="24"/>
          <w:lang w:val="en-US"/>
        </w:rPr>
        <w:t xml:space="preserve"> June 20</w:t>
      </w:r>
      <w:r>
        <w:rPr>
          <w:sz w:val="24"/>
          <w:szCs w:val="24"/>
        </w:rPr>
        <w:t xml:space="preserve">, 2026. Having no comment or objection to the said schedule, BNC Chair </w:t>
      </w:r>
      <w:r>
        <w:rPr>
          <w:rFonts w:hint="default"/>
          <w:sz w:val="24"/>
          <w:szCs w:val="24"/>
          <w:lang w:val="en-US"/>
        </w:rPr>
        <w:t>Antolin C. Villahermosa</w:t>
      </w:r>
      <w:r>
        <w:rPr>
          <w:sz w:val="24"/>
          <w:szCs w:val="24"/>
        </w:rPr>
        <w:t>, asked for a motion to adjourn. Moved by Hon.</w:t>
      </w:r>
      <w:r>
        <w:rPr>
          <w:rFonts w:hint="default"/>
          <w:sz w:val="24"/>
          <w:szCs w:val="24"/>
          <w:lang w:val="en-US"/>
        </w:rPr>
        <w:t xml:space="preserve"> Elizalde Y. Eting</w:t>
      </w:r>
      <w:r>
        <w:rPr>
          <w:sz w:val="24"/>
          <w:szCs w:val="24"/>
        </w:rPr>
        <w:t xml:space="preserve"> and unanimously seconded, the meeting was adjourned at </w:t>
      </w:r>
      <w:r>
        <w:rPr>
          <w:rFonts w:hint="default"/>
          <w:sz w:val="24"/>
          <w:szCs w:val="24"/>
          <w:lang w:val="en-US"/>
        </w:rPr>
        <w:t>03:05</w:t>
      </w:r>
      <w:r>
        <w:rPr>
          <w:sz w:val="24"/>
          <w:szCs w:val="24"/>
        </w:rPr>
        <w:t xml:space="preserve"> </w:t>
      </w:r>
      <w:r>
        <w:rPr>
          <w:rFonts w:hint="default"/>
          <w:sz w:val="24"/>
          <w:szCs w:val="24"/>
          <w:lang w:val="en-US"/>
        </w:rPr>
        <w:t>P</w:t>
      </w:r>
      <w:r>
        <w:rPr>
          <w:sz w:val="24"/>
          <w:szCs w:val="24"/>
        </w:rPr>
        <w:t>M.</w:t>
      </w:r>
    </w:p>
    <w:p w14:paraId="611C6300">
      <w:pPr>
        <w:pStyle w:val="5"/>
        <w:ind w:left="360"/>
        <w:rPr>
          <w:sz w:val="24"/>
          <w:szCs w:val="24"/>
        </w:rPr>
      </w:pPr>
    </w:p>
    <w:p w14:paraId="190ECF45">
      <w:pPr>
        <w:pStyle w:val="5"/>
        <w:ind w:left="360"/>
        <w:rPr>
          <w:sz w:val="24"/>
          <w:szCs w:val="24"/>
        </w:rPr>
      </w:pPr>
    </w:p>
    <w:p w14:paraId="6A4790FA">
      <w:pPr>
        <w:pStyle w:val="5"/>
        <w:ind w:left="360"/>
        <w:rPr>
          <w:sz w:val="24"/>
          <w:szCs w:val="24"/>
        </w:rPr>
      </w:pPr>
    </w:p>
    <w:p w14:paraId="5691B38A">
      <w:pPr>
        <w:pStyle w:val="5"/>
        <w:ind w:left="360"/>
        <w:rPr>
          <w:sz w:val="24"/>
          <w:szCs w:val="24"/>
        </w:rPr>
      </w:pPr>
    </w:p>
    <w:p w14:paraId="2EA1A47A">
      <w:pPr>
        <w:spacing w:after="0" w:line="276" w:lineRule="auto"/>
        <w:ind w:left="3600" w:firstLine="720"/>
        <w:jc w:val="both"/>
        <w:rPr>
          <w:rFonts w:ascii="Arial" w:hAnsi="Arial" w:cs="Arial"/>
          <w:sz w:val="24"/>
          <w:szCs w:val="24"/>
        </w:rPr>
      </w:pPr>
      <w:r>
        <w:rPr>
          <w:rFonts w:ascii="Arial" w:hAnsi="Arial" w:cs="Arial"/>
          <w:sz w:val="24"/>
          <w:szCs w:val="24"/>
        </w:rPr>
        <w:t>Prepared by:</w:t>
      </w:r>
    </w:p>
    <w:p w14:paraId="0A2FB304">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62F359FF">
      <w:pPr>
        <w:spacing w:after="0" w:line="276" w:lineRule="auto"/>
        <w:jc w:val="both"/>
        <w:rPr>
          <w:rFonts w:hint="default" w:ascii="Arial" w:hAnsi="Arial" w:cs="Arial"/>
          <w:sz w:val="24"/>
          <w:szCs w:val="24"/>
          <w:lang w:val="en-US"/>
        </w:rPr>
      </w:pPr>
      <w:r>
        <w:rPr>
          <w:rFonts w:ascii="Arial" w:hAnsi="Arial" w:cs="Arial"/>
          <w:sz w:val="24"/>
          <w:szCs w:val="24"/>
        </w:rPr>
        <w:tab/>
      </w:r>
      <w:r>
        <w:rPr>
          <w:rFonts w:ascii="Arial" w:hAnsi="Arial" w:cs="Arial"/>
          <w:sz w:val="24"/>
          <w:szCs w:val="24"/>
        </w:rPr>
        <w:tab/>
      </w:r>
      <w:r>
        <w:rPr>
          <w:rFonts w:hint="default" w:ascii="Arial" w:hAnsi="Arial" w:cs="Arial"/>
          <w:sz w:val="24"/>
          <w:szCs w:val="24"/>
          <w:lang w:val="en-US"/>
        </w:rPr>
        <w:t xml:space="preserve">                                                                  </w:t>
      </w:r>
      <w:r>
        <w:rPr>
          <w:rFonts w:hint="default" w:ascii="Arial" w:hAnsi="Arial" w:cs="Arial"/>
          <w:sz w:val="24"/>
          <w:szCs w:val="24"/>
          <w:u w:val="single"/>
          <w:lang w:val="en-US"/>
        </w:rPr>
        <w:t>Alma B. Sarga</w:t>
      </w:r>
    </w:p>
    <w:p w14:paraId="2CD078A9">
      <w:pPr>
        <w:spacing w:after="0" w:line="240" w:lineRule="auto"/>
        <w:jc w:val="both"/>
        <w:rPr>
          <w:rFonts w:hint="default" w:ascii="Arial" w:hAnsi="Arial" w:cs="Arial"/>
          <w:sz w:val="24"/>
          <w:szCs w:val="24"/>
          <w:lang w:val="en-US"/>
        </w:rPr>
      </w:pPr>
      <w:r>
        <w:rPr>
          <w:rFonts w:ascii="Arial" w:hAnsi="Arial" w:cs="Arial"/>
          <w:sz w:val="24"/>
          <w:szCs w:val="24"/>
        </w:rPr>
        <w:t xml:space="preserve"> </w:t>
      </w:r>
      <w:r>
        <w:rPr>
          <w:rFonts w:hint="default" w:ascii="Arial" w:hAnsi="Arial" w:cs="Arial"/>
          <w:sz w:val="24"/>
          <w:szCs w:val="24"/>
          <w:lang w:val="en-US"/>
        </w:rPr>
        <w:t xml:space="preserve">                                                                                         </w:t>
      </w:r>
      <w:r>
        <w:rPr>
          <w:rFonts w:hint="default" w:ascii="Arial" w:hAnsi="Arial" w:cs="Arial"/>
          <w:sz w:val="18"/>
          <w:szCs w:val="18"/>
          <w:lang w:val="en-US"/>
        </w:rPr>
        <w:t>Brgy. Secretary</w:t>
      </w:r>
    </w:p>
    <w:p w14:paraId="54B1A9E2">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0C629BC4">
      <w:pPr>
        <w:spacing w:after="0" w:line="276" w:lineRule="auto"/>
        <w:jc w:val="both"/>
        <w:rPr>
          <w:rFonts w:ascii="Arial" w:hAnsi="Arial" w:cs="Arial"/>
          <w:sz w:val="24"/>
          <w:szCs w:val="24"/>
        </w:rPr>
      </w:pPr>
      <w:r>
        <w:rPr>
          <w:rFonts w:ascii="Arial" w:hAnsi="Arial" w:cs="Arial"/>
          <w:sz w:val="24"/>
          <w:szCs w:val="24"/>
        </w:rPr>
        <w:t xml:space="preserve">     Attested by:</w:t>
      </w:r>
    </w:p>
    <w:p w14:paraId="3DFE6700">
      <w:pPr>
        <w:spacing w:after="0" w:line="276" w:lineRule="auto"/>
        <w:jc w:val="both"/>
        <w:rPr>
          <w:rFonts w:hint="default" w:ascii="Arial" w:hAnsi="Arial" w:cs="Arial"/>
          <w:sz w:val="24"/>
          <w:szCs w:val="24"/>
          <w:u w:val="single"/>
          <w:lang w:val="en-US"/>
        </w:rPr>
      </w:pPr>
      <w:r>
        <w:rPr>
          <w:rFonts w:hint="default" w:ascii="Arial" w:hAnsi="Arial" w:cs="Arial"/>
          <w:sz w:val="24"/>
          <w:szCs w:val="24"/>
          <w:lang w:val="en-US"/>
        </w:rPr>
        <w:t xml:space="preserve">                         </w:t>
      </w:r>
      <w:r>
        <w:rPr>
          <w:rFonts w:hint="default" w:ascii="Arial" w:hAnsi="Arial" w:cs="Arial"/>
          <w:sz w:val="24"/>
          <w:szCs w:val="24"/>
          <w:u w:val="single"/>
          <w:lang w:val="en-US"/>
        </w:rPr>
        <w:t>Antolin C. Villahermosa</w:t>
      </w:r>
    </w:p>
    <w:p w14:paraId="37350D5E">
      <w:pPr>
        <w:spacing w:after="0" w:line="240" w:lineRule="auto"/>
        <w:jc w:val="both"/>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18"/>
          <w:szCs w:val="18"/>
          <w:lang w:val="en-US"/>
        </w:rPr>
        <w:t>Punong Barangay</w:t>
      </w:r>
    </w:p>
    <w:p w14:paraId="29D2824A">
      <w:pPr>
        <w:spacing w:after="0" w:line="276" w:lineRule="auto"/>
        <w:jc w:val="both"/>
        <w:rPr>
          <w:rFonts w:ascii="Arial" w:hAnsi="Arial" w:cs="Arial"/>
          <w:sz w:val="24"/>
          <w:szCs w:val="24"/>
        </w:rPr>
      </w:pPr>
    </w:p>
    <w:p w14:paraId="63C238B3">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C5860B4">
      <w:pPr>
        <w:spacing w:after="0" w:line="276" w:lineRule="auto"/>
        <w:jc w:val="both"/>
        <w:rPr>
          <w:rFonts w:ascii="Arial" w:hAnsi="Arial" w:cs="Arial"/>
          <w:sz w:val="24"/>
          <w:szCs w:val="24"/>
        </w:rPr>
      </w:pPr>
    </w:p>
    <w:p w14:paraId="340E39FE">
      <w:pPr>
        <w:spacing w:after="0" w:line="276" w:lineRule="auto"/>
        <w:ind w:left="5760"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D0612BB">
      <w:pPr>
        <w:spacing w:after="0" w:line="276" w:lineRule="auto"/>
        <w:jc w:val="both"/>
        <w:rPr>
          <w:rFonts w:ascii="Arial" w:hAnsi="Arial" w:cs="Arial"/>
          <w:sz w:val="24"/>
          <w:szCs w:val="24"/>
        </w:rPr>
      </w:pPr>
    </w:p>
    <w:p w14:paraId="5D095265">
      <w:pPr>
        <w:spacing w:after="0" w:line="276" w:lineRule="auto"/>
        <w:jc w:val="both"/>
        <w:rPr>
          <w:rFonts w:ascii="Arial" w:hAnsi="Arial" w:cs="Arial"/>
          <w:sz w:val="24"/>
          <w:szCs w:val="24"/>
        </w:rPr>
      </w:pPr>
    </w:p>
    <w:p w14:paraId="49AACAF3"/>
    <w:p w14:paraId="3838B973"/>
    <w:p w14:paraId="732F3D34"/>
    <w:p w14:paraId="764BD837">
      <w:r>
        <w:br w:type="page"/>
      </w:r>
    </w:p>
    <w:p w14:paraId="56B2BE93">
      <w:pPr>
        <w:pStyle w:val="5"/>
        <w:jc w:val="center"/>
        <w:rPr>
          <w:b/>
          <w:bCs/>
          <w:sz w:val="32"/>
          <w:szCs w:val="32"/>
        </w:rPr>
      </w:pPr>
      <w:r>
        <w:rPr>
          <w:b/>
          <w:bCs/>
          <w:sz w:val="32"/>
          <w:szCs w:val="32"/>
        </w:rPr>
        <w:drawing>
          <wp:anchor distT="0" distB="0" distL="0" distR="0" simplePos="0" relativeHeight="251659264" behindDoc="0" locked="0" layoutInCell="1" allowOverlap="1">
            <wp:simplePos x="0" y="0"/>
            <wp:positionH relativeFrom="margin">
              <wp:posOffset>-92710</wp:posOffset>
            </wp:positionH>
            <wp:positionV relativeFrom="paragraph">
              <wp:posOffset>254635</wp:posOffset>
            </wp:positionV>
            <wp:extent cx="836295" cy="817880"/>
            <wp:effectExtent l="0" t="0" r="2540" b="1905"/>
            <wp:wrapNone/>
            <wp:docPr id="1031" name="Picture 4"/>
            <wp:cNvGraphicFramePr/>
            <a:graphic xmlns:a="http://schemas.openxmlformats.org/drawingml/2006/main">
              <a:graphicData uri="http://schemas.openxmlformats.org/drawingml/2006/picture">
                <pic:pic xmlns:pic="http://schemas.openxmlformats.org/drawingml/2006/picture">
                  <pic:nvPicPr>
                    <pic:cNvPr id="1031" name="Picture 4"/>
                    <pic:cNvPicPr/>
                  </pic:nvPicPr>
                  <pic:blipFill>
                    <a:blip r:embed="rId8" cstate="print">
                      <a:clrChange>
                        <a:clrFrom>
                          <a:srgbClr val="FFFFFF"/>
                        </a:clrFrom>
                        <a:clrTo>
                          <a:srgbClr val="FFFFFF">
                            <a:alpha val="0"/>
                          </a:srgbClr>
                        </a:clrTo>
                      </a:clrChange>
                    </a:blip>
                    <a:srcRect/>
                    <a:stretch>
                      <a:fillRect/>
                    </a:stretch>
                  </pic:blipFill>
                  <pic:spPr>
                    <a:xfrm>
                      <a:off x="0" y="0"/>
                      <a:ext cx="836048" cy="817609"/>
                    </a:xfrm>
                    <a:prstGeom prst="rect">
                      <a:avLst/>
                    </a:prstGeom>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4276090</wp:posOffset>
            </wp:positionH>
            <wp:positionV relativeFrom="paragraph">
              <wp:posOffset>-635</wp:posOffset>
            </wp:positionV>
            <wp:extent cx="879475" cy="916305"/>
            <wp:effectExtent l="0" t="0" r="0" b="0"/>
            <wp:wrapNone/>
            <wp:docPr id="1032" name="Picture 5"/>
            <wp:cNvGraphicFramePr/>
            <a:graphic xmlns:a="http://schemas.openxmlformats.org/drawingml/2006/main">
              <a:graphicData uri="http://schemas.openxmlformats.org/drawingml/2006/picture">
                <pic:pic xmlns:pic="http://schemas.openxmlformats.org/drawingml/2006/picture">
                  <pic:nvPicPr>
                    <pic:cNvPr id="1032" name="Picture 5"/>
                    <pic:cNvPicPr/>
                  </pic:nvPicPr>
                  <pic:blipFill>
                    <a:blip r:embed="rId9" cstate="print"/>
                    <a:srcRect/>
                    <a:stretch>
                      <a:fillRect/>
                    </a:stretch>
                  </pic:blipFill>
                  <pic:spPr>
                    <a:xfrm>
                      <a:off x="0" y="0"/>
                      <a:ext cx="879475" cy="916305"/>
                    </a:xfrm>
                    <a:prstGeom prst="rect">
                      <a:avLst/>
                    </a:prstGeom>
                    <a:ln>
                      <a:noFill/>
                    </a:ln>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5184775</wp:posOffset>
            </wp:positionH>
            <wp:positionV relativeFrom="paragraph">
              <wp:posOffset>142875</wp:posOffset>
            </wp:positionV>
            <wp:extent cx="674370" cy="674370"/>
            <wp:effectExtent l="0" t="0" r="0" b="0"/>
            <wp:wrapNone/>
            <wp:docPr id="1033" name="Picture 6" descr="Municipality of Liloy"/>
            <wp:cNvGraphicFramePr/>
            <a:graphic xmlns:a="http://schemas.openxmlformats.org/drawingml/2006/main">
              <a:graphicData uri="http://schemas.openxmlformats.org/drawingml/2006/picture">
                <pic:pic xmlns:pic="http://schemas.openxmlformats.org/drawingml/2006/picture">
                  <pic:nvPicPr>
                    <pic:cNvPr id="1033"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2245EC57">
      <w:pPr>
        <w:pStyle w:val="5"/>
        <w:ind w:left="720" w:firstLine="720"/>
        <w:jc w:val="both"/>
        <w:rPr>
          <w:sz w:val="24"/>
          <w:szCs w:val="24"/>
        </w:rPr>
      </w:pPr>
      <w:r>
        <w:rPr>
          <w:sz w:val="24"/>
          <w:szCs w:val="24"/>
        </w:rPr>
        <w:t>Republic of the Philippines</w:t>
      </w:r>
    </w:p>
    <w:p w14:paraId="6F887E66">
      <w:pPr>
        <w:pStyle w:val="5"/>
        <w:ind w:left="720" w:firstLine="720"/>
        <w:jc w:val="both"/>
        <w:rPr>
          <w:b/>
          <w:bCs/>
          <w:sz w:val="24"/>
          <w:szCs w:val="24"/>
        </w:rPr>
      </w:pPr>
      <w:r>
        <w:rPr>
          <w:b/>
          <w:bCs/>
          <w:sz w:val="24"/>
          <w:szCs w:val="24"/>
        </w:rPr>
        <w:t>Province of ZAMBOANGA DEL NORTE</w:t>
      </w:r>
    </w:p>
    <w:p w14:paraId="6266031E">
      <w:pPr>
        <w:pStyle w:val="5"/>
        <w:ind w:left="720" w:firstLine="720"/>
        <w:jc w:val="both"/>
        <w:rPr>
          <w:sz w:val="24"/>
          <w:szCs w:val="24"/>
        </w:rPr>
      </w:pPr>
      <w:r>
        <w:rPr>
          <w:sz w:val="24"/>
          <w:szCs w:val="24"/>
        </w:rPr>
        <w:t>Municipality of LILOY</w:t>
      </w:r>
    </w:p>
    <w:p w14:paraId="7E927DAC">
      <w:pPr>
        <w:pStyle w:val="5"/>
        <w:pBdr>
          <w:bottom w:val="single" w:color="auto" w:sz="12" w:space="1"/>
        </w:pBdr>
        <w:ind w:left="720" w:firstLine="720"/>
        <w:jc w:val="both"/>
        <w:rPr>
          <w:b/>
          <w:bCs/>
          <w:sz w:val="24"/>
          <w:szCs w:val="24"/>
        </w:rPr>
      </w:pPr>
      <w:r>
        <w:rPr>
          <w:b/>
          <w:bCs/>
          <w:sz w:val="24"/>
          <w:szCs w:val="24"/>
        </w:rPr>
        <w:t>BARANGAY DELAPAZ</w:t>
      </w:r>
    </w:p>
    <w:p w14:paraId="54EC1F47">
      <w:pPr>
        <w:pStyle w:val="5"/>
        <w:pBdr>
          <w:bottom w:val="single" w:color="auto" w:sz="12" w:space="1"/>
        </w:pBdr>
        <w:ind w:left="720" w:firstLine="720"/>
        <w:jc w:val="both"/>
        <w:rPr>
          <w:b/>
          <w:bCs/>
          <w:sz w:val="24"/>
          <w:szCs w:val="24"/>
        </w:rPr>
      </w:pPr>
    </w:p>
    <w:p w14:paraId="0178C0F0">
      <w:pPr>
        <w:pStyle w:val="5"/>
        <w:jc w:val="center"/>
        <w:rPr>
          <w:sz w:val="24"/>
          <w:szCs w:val="24"/>
        </w:rPr>
      </w:pPr>
    </w:p>
    <w:p w14:paraId="108E5802">
      <w:pPr>
        <w:pStyle w:val="5"/>
        <w:jc w:val="center"/>
        <w:rPr>
          <w:b/>
          <w:bCs/>
          <w:sz w:val="24"/>
          <w:szCs w:val="24"/>
        </w:rPr>
      </w:pPr>
      <w:r>
        <w:rPr>
          <w:b/>
          <w:bCs/>
          <w:sz w:val="24"/>
          <w:szCs w:val="24"/>
        </w:rPr>
        <w:t>BARANGAY NUTRITION COMMITTEE</w:t>
      </w:r>
    </w:p>
    <w:p w14:paraId="3FD30DA2">
      <w:pPr>
        <w:pStyle w:val="5"/>
        <w:jc w:val="center"/>
        <w:rPr>
          <w:sz w:val="32"/>
          <w:szCs w:val="32"/>
        </w:rPr>
      </w:pPr>
    </w:p>
    <w:p w14:paraId="1EBEDB14">
      <w:pPr>
        <w:pStyle w:val="5"/>
        <w:jc w:val="center"/>
        <w:rPr>
          <w:b/>
          <w:bCs/>
          <w:sz w:val="24"/>
          <w:szCs w:val="24"/>
        </w:rPr>
      </w:pPr>
      <w:r>
        <w:rPr>
          <w:b/>
          <w:bCs/>
          <w:sz w:val="24"/>
          <w:szCs w:val="24"/>
        </w:rPr>
        <w:t>MINUTES OF THE MEETING</w:t>
      </w:r>
    </w:p>
    <w:p w14:paraId="1AE75A8C">
      <w:pPr>
        <w:pStyle w:val="5"/>
        <w:jc w:val="center"/>
        <w:rPr>
          <w:sz w:val="24"/>
          <w:szCs w:val="24"/>
        </w:rPr>
      </w:pPr>
    </w:p>
    <w:p w14:paraId="38895CE4">
      <w:pPr>
        <w:pStyle w:val="5"/>
        <w:ind w:left="360"/>
        <w:rPr>
          <w:b/>
          <w:bCs/>
        </w:rPr>
      </w:pPr>
      <w:r>
        <w:rPr>
          <w:b/>
          <w:bCs/>
        </w:rPr>
        <w:t>Call to Order</w:t>
      </w:r>
    </w:p>
    <w:p w14:paraId="08BD5ADE">
      <w:pPr>
        <w:pStyle w:val="5"/>
        <w:ind w:left="360"/>
        <w:jc w:val="both"/>
      </w:pPr>
      <w:r>
        <w:t>BNC Chair Hon. Alexander L. Gimena called to order the 2</w:t>
      </w:r>
      <w:r>
        <w:rPr>
          <w:vertAlign w:val="superscript"/>
        </w:rPr>
        <w:t>nd</w:t>
      </w:r>
      <w:r>
        <w:t xml:space="preserve"> BNC Regular Meeting of Brgy.Dela paz at 1 o’clock in the afternoon on June 19, 2026 at the Session Hall of Brgy. Dela paz </w:t>
      </w:r>
    </w:p>
    <w:p w14:paraId="6353A76D">
      <w:pPr>
        <w:pStyle w:val="5"/>
        <w:tabs>
          <w:tab w:val="left" w:pos="720"/>
        </w:tabs>
        <w:ind w:left="450"/>
      </w:pPr>
    </w:p>
    <w:p w14:paraId="1B4AE3F5">
      <w:pPr>
        <w:pStyle w:val="5"/>
        <w:ind w:left="360"/>
        <w:rPr>
          <w:b/>
          <w:bCs/>
        </w:rPr>
      </w:pPr>
      <w:r>
        <w:rPr>
          <w:b/>
          <w:bCs/>
        </w:rPr>
        <w:t>Roll Call</w:t>
      </w:r>
    </w:p>
    <w:p w14:paraId="2317DBF0">
      <w:pPr>
        <w:pStyle w:val="5"/>
        <w:ind w:left="360"/>
      </w:pPr>
      <w:r>
        <w:t xml:space="preserve">BNS </w:t>
      </w:r>
      <w:r>
        <w:rPr>
          <w:lang w:val="en-US"/>
        </w:rPr>
        <w:t>Rosanna Indoc</w:t>
      </w:r>
      <w:r>
        <w:t xml:space="preserve"> Abis (BNC secretary) conducted a roll call. The following BNC members were present:</w:t>
      </w:r>
    </w:p>
    <w:p w14:paraId="655D46EC">
      <w:pPr>
        <w:pStyle w:val="5"/>
        <w:jc w:val="center"/>
      </w:pPr>
    </w:p>
    <w:p w14:paraId="4676C98A">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561E8BFF">
      <w:pPr>
        <w:pStyle w:val="5"/>
        <w:ind w:left="360"/>
        <w:rPr>
          <w:b/>
          <w:bCs/>
        </w:rPr>
      </w:pPr>
      <w:r>
        <w:rPr>
          <w:b/>
          <w:bCs/>
          <w:u w:val="single"/>
        </w:rPr>
        <w:t>Hon.Alexander l. Gimena</w:t>
      </w:r>
      <w:r>
        <w:rPr>
          <w:b/>
          <w:bCs/>
          <w:u w:val="single"/>
        </w:rPr>
        <w:tab/>
      </w:r>
      <w:r>
        <w:rPr>
          <w:b/>
          <w:bCs/>
        </w:rPr>
        <w:tab/>
      </w:r>
      <w:r>
        <w:rPr>
          <w:b/>
          <w:bCs/>
        </w:rPr>
        <w:tab/>
      </w:r>
      <w:r>
        <w:rPr>
          <w:b/>
          <w:bCs/>
        </w:rPr>
        <w:tab/>
      </w:r>
      <w:r>
        <w:rPr>
          <w:b/>
          <w:bCs/>
        </w:rPr>
        <w:tab/>
      </w:r>
      <w:r>
        <w:rPr>
          <w:b/>
          <w:bCs/>
        </w:rPr>
        <w:tab/>
      </w:r>
      <w:r>
        <w:rPr>
          <w:b/>
          <w:bCs/>
        </w:rPr>
        <w:t>Barangay Captain</w:t>
      </w:r>
    </w:p>
    <w:p w14:paraId="6CED9FCF">
      <w:pPr>
        <w:pStyle w:val="5"/>
        <w:ind w:left="360"/>
        <w:rPr>
          <w:b/>
          <w:bCs/>
        </w:rPr>
      </w:pPr>
      <w:r>
        <w:rPr>
          <w:b/>
          <w:bCs/>
          <w:u w:val="single"/>
        </w:rPr>
        <w:t>Hon. Renie M. Lorejo</w:t>
      </w:r>
      <w:r>
        <w:rPr>
          <w:b/>
          <w:bCs/>
        </w:rPr>
        <w:tab/>
      </w:r>
      <w:r>
        <w:rPr>
          <w:b/>
          <w:bCs/>
        </w:rPr>
        <w:tab/>
      </w:r>
      <w:r>
        <w:rPr>
          <w:b/>
          <w:bCs/>
        </w:rPr>
        <w:tab/>
      </w:r>
      <w:r>
        <w:rPr>
          <w:b/>
          <w:bCs/>
        </w:rPr>
        <w:tab/>
      </w:r>
      <w:r>
        <w:rPr>
          <w:b/>
          <w:bCs/>
        </w:rPr>
        <w:tab/>
      </w:r>
      <w:r>
        <w:rPr>
          <w:b/>
          <w:bCs/>
        </w:rPr>
        <w:tab/>
      </w:r>
      <w:r>
        <w:rPr>
          <w:b/>
          <w:bCs/>
        </w:rPr>
        <w:t>Barangay Councilor</w:t>
      </w:r>
    </w:p>
    <w:p w14:paraId="7318B0CC">
      <w:pPr>
        <w:pStyle w:val="5"/>
        <w:ind w:left="360"/>
        <w:rPr>
          <w:b/>
          <w:bCs/>
        </w:rPr>
      </w:pPr>
      <w:r>
        <w:rPr>
          <w:b/>
          <w:bCs/>
          <w:u w:val="single"/>
        </w:rPr>
        <w:t>Hon. Brian P. Epogon</w:t>
      </w:r>
      <w:r>
        <w:rPr>
          <w:b/>
          <w:bCs/>
        </w:rPr>
        <w:tab/>
      </w:r>
      <w:r>
        <w:rPr>
          <w:b/>
          <w:bCs/>
        </w:rPr>
        <w:tab/>
      </w:r>
      <w:r>
        <w:rPr>
          <w:b/>
          <w:bCs/>
        </w:rPr>
        <w:tab/>
      </w:r>
      <w:r>
        <w:rPr>
          <w:b/>
          <w:bCs/>
        </w:rPr>
        <w:tab/>
      </w:r>
      <w:r>
        <w:rPr>
          <w:b/>
          <w:bCs/>
        </w:rPr>
        <w:tab/>
      </w:r>
      <w:r>
        <w:rPr>
          <w:b/>
          <w:bCs/>
        </w:rPr>
        <w:tab/>
      </w:r>
      <w:r>
        <w:rPr>
          <w:b/>
          <w:bCs/>
        </w:rPr>
        <w:t>Barangay Councilor</w:t>
      </w:r>
    </w:p>
    <w:p w14:paraId="154371D5">
      <w:pPr>
        <w:pStyle w:val="5"/>
        <w:ind w:left="360"/>
        <w:rPr>
          <w:b/>
          <w:bCs/>
        </w:rPr>
      </w:pPr>
      <w:r>
        <w:rPr>
          <w:b/>
          <w:bCs/>
          <w:u w:val="single"/>
        </w:rPr>
        <w:t>Hon.Rosemarie M. Flores</w:t>
      </w:r>
      <w:r>
        <w:rPr>
          <w:b/>
          <w:bCs/>
        </w:rPr>
        <w:tab/>
      </w:r>
      <w:r>
        <w:rPr>
          <w:b/>
          <w:bCs/>
        </w:rPr>
        <w:tab/>
      </w:r>
      <w:r>
        <w:rPr>
          <w:b/>
          <w:bCs/>
        </w:rPr>
        <w:tab/>
      </w:r>
      <w:r>
        <w:rPr>
          <w:b/>
          <w:bCs/>
        </w:rPr>
        <w:tab/>
      </w:r>
      <w:r>
        <w:rPr>
          <w:b/>
          <w:bCs/>
        </w:rPr>
        <w:tab/>
      </w:r>
      <w:r>
        <w:rPr>
          <w:b/>
          <w:bCs/>
        </w:rPr>
        <w:tab/>
      </w:r>
      <w:r>
        <w:rPr>
          <w:b/>
          <w:bCs/>
        </w:rPr>
        <w:t>Barangay Councilor</w:t>
      </w:r>
    </w:p>
    <w:p w14:paraId="5772A543">
      <w:pPr>
        <w:pStyle w:val="5"/>
        <w:ind w:left="360"/>
        <w:rPr>
          <w:b/>
          <w:bCs/>
        </w:rPr>
      </w:pPr>
      <w:r>
        <w:rPr>
          <w:b/>
          <w:bCs/>
          <w:u w:val="single"/>
        </w:rPr>
        <w:t>Hon. Noel B. Tejero</w:t>
      </w:r>
      <w:r>
        <w:rPr>
          <w:b/>
          <w:bCs/>
        </w:rPr>
        <w:tab/>
      </w:r>
      <w:r>
        <w:rPr>
          <w:b/>
          <w:bCs/>
        </w:rPr>
        <w:tab/>
      </w:r>
      <w:r>
        <w:rPr>
          <w:b/>
          <w:bCs/>
        </w:rPr>
        <w:tab/>
      </w:r>
      <w:r>
        <w:rPr>
          <w:b/>
          <w:bCs/>
        </w:rPr>
        <w:tab/>
      </w:r>
      <w:r>
        <w:rPr>
          <w:b/>
          <w:bCs/>
        </w:rPr>
        <w:tab/>
      </w:r>
      <w:r>
        <w:rPr>
          <w:b/>
          <w:bCs/>
        </w:rPr>
        <w:tab/>
      </w:r>
      <w:r>
        <w:rPr>
          <w:b/>
          <w:bCs/>
        </w:rPr>
        <w:tab/>
      </w:r>
      <w:r>
        <w:rPr>
          <w:b/>
          <w:bCs/>
        </w:rPr>
        <w:t>Barangay Councilor</w:t>
      </w:r>
    </w:p>
    <w:p w14:paraId="643ACD9C">
      <w:pPr>
        <w:pStyle w:val="5"/>
        <w:ind w:left="360"/>
        <w:rPr>
          <w:b/>
          <w:bCs/>
        </w:rPr>
      </w:pPr>
      <w:r>
        <w:rPr>
          <w:b/>
          <w:bCs/>
          <w:u w:val="single"/>
        </w:rPr>
        <w:t>Hon. Giovanni Rocco Barote</w:t>
      </w:r>
      <w:r>
        <w:rPr>
          <w:b/>
          <w:bCs/>
        </w:rPr>
        <w:tab/>
      </w:r>
      <w:r>
        <w:rPr>
          <w:b/>
          <w:bCs/>
        </w:rPr>
        <w:tab/>
      </w:r>
      <w:r>
        <w:rPr>
          <w:b/>
          <w:bCs/>
        </w:rPr>
        <w:tab/>
      </w:r>
      <w:r>
        <w:rPr>
          <w:b/>
          <w:bCs/>
        </w:rPr>
        <w:tab/>
      </w:r>
      <w:r>
        <w:rPr>
          <w:b/>
          <w:bCs/>
        </w:rPr>
        <w:tab/>
      </w:r>
      <w:r>
        <w:rPr>
          <w:b/>
          <w:bCs/>
        </w:rPr>
        <w:t>Barangay Councilor</w:t>
      </w:r>
    </w:p>
    <w:p w14:paraId="3EEEC472">
      <w:pPr>
        <w:pStyle w:val="5"/>
        <w:ind w:left="360"/>
        <w:rPr>
          <w:b/>
          <w:bCs/>
        </w:rPr>
      </w:pPr>
      <w:r>
        <w:rPr>
          <w:b/>
          <w:bCs/>
          <w:u w:val="single"/>
        </w:rPr>
        <w:t>Hon. Marlon S. Atay</w:t>
      </w:r>
      <w:r>
        <w:rPr>
          <w:b/>
          <w:bCs/>
        </w:rPr>
        <w:tab/>
      </w:r>
      <w:r>
        <w:rPr>
          <w:b/>
          <w:bCs/>
        </w:rPr>
        <w:tab/>
      </w:r>
      <w:r>
        <w:rPr>
          <w:b/>
          <w:bCs/>
        </w:rPr>
        <w:tab/>
      </w:r>
      <w:r>
        <w:rPr>
          <w:b/>
          <w:bCs/>
        </w:rPr>
        <w:tab/>
      </w:r>
      <w:r>
        <w:rPr>
          <w:b/>
          <w:bCs/>
        </w:rPr>
        <w:tab/>
      </w:r>
      <w:r>
        <w:rPr>
          <w:b/>
          <w:bCs/>
        </w:rPr>
        <w:tab/>
      </w:r>
      <w:r>
        <w:rPr>
          <w:b/>
          <w:bCs/>
        </w:rPr>
        <w:t>Barangay Councilor</w:t>
      </w:r>
    </w:p>
    <w:p w14:paraId="68F31D08">
      <w:pPr>
        <w:pStyle w:val="5"/>
        <w:ind w:left="360"/>
        <w:rPr>
          <w:b/>
          <w:bCs/>
        </w:rPr>
      </w:pPr>
      <w:r>
        <w:rPr>
          <w:b/>
          <w:bCs/>
          <w:u w:val="single"/>
        </w:rPr>
        <w:t>Hon. Eugene F. Insong</w:t>
      </w:r>
      <w:r>
        <w:rPr>
          <w:b/>
          <w:bCs/>
        </w:rPr>
        <w:tab/>
      </w:r>
      <w:r>
        <w:rPr>
          <w:b/>
          <w:bCs/>
        </w:rPr>
        <w:tab/>
      </w:r>
      <w:r>
        <w:rPr>
          <w:b/>
          <w:bCs/>
        </w:rPr>
        <w:tab/>
      </w:r>
      <w:r>
        <w:rPr>
          <w:b/>
          <w:bCs/>
        </w:rPr>
        <w:tab/>
      </w:r>
      <w:r>
        <w:rPr>
          <w:b/>
          <w:bCs/>
        </w:rPr>
        <w:tab/>
      </w:r>
      <w:r>
        <w:rPr>
          <w:b/>
          <w:bCs/>
        </w:rPr>
        <w:tab/>
      </w:r>
      <w:r>
        <w:rPr>
          <w:b/>
          <w:bCs/>
        </w:rPr>
        <w:t>SK Chairman</w:t>
      </w:r>
    </w:p>
    <w:p w14:paraId="51ADB105">
      <w:pPr>
        <w:pStyle w:val="5"/>
        <w:ind w:left="360"/>
        <w:rPr>
          <w:b/>
          <w:bCs/>
        </w:rPr>
      </w:pPr>
      <w:r>
        <w:rPr>
          <w:b/>
          <w:bCs/>
          <w:u w:val="single"/>
        </w:rPr>
        <w:t>Mrs.Analiza Amonsot</w:t>
      </w:r>
      <w:r>
        <w:rPr>
          <w:b/>
          <w:bCs/>
        </w:rPr>
        <w:tab/>
      </w:r>
      <w:r>
        <w:rPr>
          <w:b/>
          <w:bCs/>
        </w:rPr>
        <w:tab/>
      </w:r>
      <w:r>
        <w:rPr>
          <w:b/>
          <w:bCs/>
        </w:rPr>
        <w:tab/>
      </w:r>
      <w:r>
        <w:rPr>
          <w:b/>
          <w:bCs/>
        </w:rPr>
        <w:tab/>
      </w:r>
      <w:r>
        <w:rPr>
          <w:b/>
          <w:bCs/>
        </w:rPr>
        <w:tab/>
      </w:r>
      <w:r>
        <w:rPr>
          <w:b/>
          <w:bCs/>
        </w:rPr>
        <w:tab/>
      </w:r>
      <w:r>
        <w:rPr>
          <w:b/>
          <w:bCs/>
        </w:rPr>
        <w:t>Parent Leader</w:t>
      </w:r>
    </w:p>
    <w:p w14:paraId="0F6CE2FD">
      <w:pPr>
        <w:pStyle w:val="5"/>
        <w:ind w:left="360"/>
        <w:rPr>
          <w:b/>
          <w:bCs/>
        </w:rPr>
      </w:pPr>
      <w:r>
        <w:rPr>
          <w:b/>
          <w:bCs/>
          <w:u w:val="single"/>
        </w:rPr>
        <w:t>Mrs. Rosanna Torres</w:t>
      </w:r>
      <w:r>
        <w:rPr>
          <w:b/>
          <w:bCs/>
        </w:rPr>
        <w:tab/>
      </w:r>
      <w:r>
        <w:rPr>
          <w:b/>
          <w:bCs/>
        </w:rPr>
        <w:tab/>
      </w:r>
      <w:r>
        <w:rPr>
          <w:b/>
          <w:bCs/>
        </w:rPr>
        <w:tab/>
      </w:r>
      <w:r>
        <w:rPr>
          <w:b/>
          <w:bCs/>
        </w:rPr>
        <w:tab/>
      </w:r>
      <w:r>
        <w:rPr>
          <w:b/>
          <w:bCs/>
        </w:rPr>
        <w:tab/>
      </w:r>
      <w:r>
        <w:rPr>
          <w:b/>
          <w:bCs/>
        </w:rPr>
        <w:tab/>
      </w:r>
      <w:r>
        <w:rPr>
          <w:b/>
          <w:bCs/>
        </w:rPr>
        <w:t>Parent Leader</w:t>
      </w:r>
    </w:p>
    <w:p w14:paraId="5F4CB30A">
      <w:pPr>
        <w:pStyle w:val="5"/>
        <w:ind w:left="360"/>
        <w:rPr>
          <w:b/>
          <w:bCs/>
        </w:rPr>
      </w:pPr>
      <w:r>
        <w:rPr>
          <w:b/>
          <w:bCs/>
          <w:u w:val="single"/>
        </w:rPr>
        <w:t>Mr. Pantaleon Epogon</w:t>
      </w:r>
      <w:r>
        <w:rPr>
          <w:b/>
          <w:bCs/>
        </w:rPr>
        <w:tab/>
      </w:r>
      <w:r>
        <w:rPr>
          <w:b/>
          <w:bCs/>
        </w:rPr>
        <w:tab/>
      </w:r>
      <w:r>
        <w:rPr>
          <w:b/>
          <w:bCs/>
        </w:rPr>
        <w:tab/>
      </w:r>
      <w:r>
        <w:rPr>
          <w:b/>
          <w:bCs/>
        </w:rPr>
        <w:tab/>
      </w:r>
      <w:r>
        <w:rPr>
          <w:b/>
          <w:bCs/>
        </w:rPr>
        <w:tab/>
      </w:r>
      <w:r>
        <w:rPr>
          <w:b/>
          <w:bCs/>
        </w:rPr>
        <w:tab/>
      </w:r>
      <w:r>
        <w:rPr>
          <w:b/>
          <w:bCs/>
        </w:rPr>
        <w:t>Chief Tanod</w:t>
      </w:r>
    </w:p>
    <w:p w14:paraId="1C7D6A24">
      <w:pPr>
        <w:pStyle w:val="5"/>
        <w:ind w:left="360"/>
        <w:rPr>
          <w:b/>
          <w:bCs/>
        </w:rPr>
      </w:pPr>
      <w:r>
        <w:rPr>
          <w:b/>
          <w:bCs/>
          <w:u w:val="single"/>
        </w:rPr>
        <w:t>Mr. Vicente Paslon</w:t>
      </w:r>
      <w:r>
        <w:rPr>
          <w:b/>
          <w:bCs/>
        </w:rPr>
        <w:tab/>
      </w:r>
      <w:r>
        <w:rPr>
          <w:b/>
          <w:bCs/>
        </w:rPr>
        <w:tab/>
      </w:r>
      <w:r>
        <w:rPr>
          <w:b/>
          <w:bCs/>
        </w:rPr>
        <w:tab/>
      </w:r>
      <w:r>
        <w:rPr>
          <w:b/>
          <w:bCs/>
        </w:rPr>
        <w:tab/>
      </w:r>
      <w:r>
        <w:rPr>
          <w:b/>
          <w:bCs/>
        </w:rPr>
        <w:tab/>
      </w:r>
      <w:r>
        <w:rPr>
          <w:b/>
          <w:bCs/>
        </w:rPr>
        <w:tab/>
      </w:r>
      <w:r>
        <w:rPr>
          <w:b/>
          <w:bCs/>
        </w:rPr>
        <w:tab/>
      </w:r>
      <w:r>
        <w:rPr>
          <w:b/>
          <w:bCs/>
        </w:rPr>
        <w:t>Brgy. Tanod</w:t>
      </w:r>
    </w:p>
    <w:p w14:paraId="125DA2F3">
      <w:pPr>
        <w:pStyle w:val="5"/>
        <w:ind w:left="360"/>
        <w:rPr>
          <w:b/>
          <w:bCs/>
        </w:rPr>
      </w:pPr>
      <w:r>
        <w:rPr>
          <w:b/>
          <w:bCs/>
          <w:u w:val="single"/>
        </w:rPr>
        <w:t>Mrs. Josephine A. Esic</w:t>
      </w:r>
      <w:r>
        <w:rPr>
          <w:b/>
          <w:bCs/>
        </w:rPr>
        <w:tab/>
      </w:r>
      <w:r>
        <w:rPr>
          <w:b/>
          <w:bCs/>
        </w:rPr>
        <w:tab/>
      </w:r>
      <w:r>
        <w:rPr>
          <w:b/>
          <w:bCs/>
        </w:rPr>
        <w:tab/>
      </w:r>
      <w:r>
        <w:rPr>
          <w:b/>
          <w:bCs/>
        </w:rPr>
        <w:tab/>
      </w:r>
      <w:r>
        <w:rPr>
          <w:b/>
          <w:bCs/>
        </w:rPr>
        <w:tab/>
      </w:r>
      <w:r>
        <w:rPr>
          <w:b/>
          <w:bCs/>
        </w:rPr>
        <w:tab/>
      </w:r>
      <w:r>
        <w:rPr>
          <w:b/>
          <w:bCs/>
        </w:rPr>
        <w:t>BHW</w:t>
      </w:r>
    </w:p>
    <w:p w14:paraId="2D40FCC6">
      <w:pPr>
        <w:pStyle w:val="5"/>
        <w:ind w:left="360"/>
        <w:rPr>
          <w:b/>
          <w:bCs/>
        </w:rPr>
      </w:pPr>
      <w:r>
        <w:rPr>
          <w:b/>
          <w:bCs/>
          <w:u w:val="single"/>
        </w:rPr>
        <w:t>Mrs. Geraldin T. Ponteras</w:t>
      </w:r>
      <w:r>
        <w:rPr>
          <w:b/>
          <w:bCs/>
        </w:rPr>
        <w:tab/>
      </w:r>
      <w:r>
        <w:rPr>
          <w:b/>
          <w:bCs/>
        </w:rPr>
        <w:tab/>
      </w:r>
      <w:r>
        <w:rPr>
          <w:b/>
          <w:bCs/>
        </w:rPr>
        <w:tab/>
      </w:r>
      <w:r>
        <w:rPr>
          <w:b/>
          <w:bCs/>
        </w:rPr>
        <w:tab/>
      </w:r>
      <w:r>
        <w:rPr>
          <w:b/>
          <w:bCs/>
        </w:rPr>
        <w:tab/>
      </w:r>
      <w:r>
        <w:rPr>
          <w:b/>
          <w:bCs/>
        </w:rPr>
        <w:tab/>
      </w:r>
      <w:r>
        <w:rPr>
          <w:b/>
          <w:bCs/>
        </w:rPr>
        <w:t>CSO representative</w:t>
      </w:r>
    </w:p>
    <w:p w14:paraId="312E101F">
      <w:pPr>
        <w:pStyle w:val="5"/>
        <w:ind w:left="360"/>
        <w:rPr>
          <w:b/>
          <w:bCs/>
        </w:rPr>
      </w:pPr>
      <w:r>
        <w:rPr>
          <w:b/>
          <w:bCs/>
          <w:u w:val="single"/>
        </w:rPr>
        <w:t>Mrs.Alma C.Pingkian</w:t>
      </w:r>
      <w:r>
        <w:rPr>
          <w:b/>
          <w:bCs/>
        </w:rPr>
        <w:tab/>
      </w:r>
      <w:r>
        <w:rPr>
          <w:b/>
          <w:bCs/>
        </w:rPr>
        <w:tab/>
      </w:r>
      <w:r>
        <w:rPr>
          <w:b/>
          <w:bCs/>
        </w:rPr>
        <w:tab/>
      </w:r>
      <w:r>
        <w:rPr>
          <w:b/>
          <w:bCs/>
        </w:rPr>
        <w:tab/>
      </w:r>
      <w:r>
        <w:rPr>
          <w:b/>
          <w:bCs/>
        </w:rPr>
        <w:tab/>
      </w:r>
      <w:r>
        <w:rPr>
          <w:b/>
          <w:bCs/>
        </w:rPr>
        <w:tab/>
      </w:r>
      <w:r>
        <w:rPr>
          <w:b/>
          <w:bCs/>
        </w:rPr>
        <w:t>Women’s Organization Chair</w:t>
      </w:r>
    </w:p>
    <w:p w14:paraId="4F2D4715">
      <w:pPr>
        <w:pStyle w:val="5"/>
        <w:ind w:left="360"/>
        <w:rPr>
          <w:b/>
          <w:bCs/>
        </w:rPr>
      </w:pPr>
    </w:p>
    <w:p w14:paraId="170CD7F5">
      <w:pPr>
        <w:pStyle w:val="5"/>
        <w:ind w:left="360"/>
        <w:rPr>
          <w:b/>
          <w:bCs/>
        </w:rPr>
      </w:pPr>
      <w:r>
        <w:rPr>
          <w:b/>
          <w:bCs/>
        </w:rPr>
        <w:t>Absent: Hon. Francis B. Alga</w:t>
      </w:r>
    </w:p>
    <w:p w14:paraId="62C597FC">
      <w:pPr>
        <w:pStyle w:val="5"/>
        <w:ind w:left="360"/>
        <w:rPr>
          <w:b/>
          <w:bCs/>
        </w:rPr>
      </w:pPr>
      <w:r>
        <w:rPr>
          <w:b/>
          <w:bCs/>
        </w:rPr>
        <w:t>Excuse:NONE</w:t>
      </w:r>
    </w:p>
    <w:p w14:paraId="51649169">
      <w:pPr>
        <w:pStyle w:val="5"/>
        <w:ind w:left="360"/>
        <w:jc w:val="center"/>
        <w:rPr>
          <w:b/>
          <w:bCs/>
          <w:sz w:val="24"/>
          <w:szCs w:val="24"/>
        </w:rPr>
      </w:pPr>
      <w:r>
        <w:rPr>
          <w:b/>
          <w:bCs/>
          <w:sz w:val="24"/>
          <w:szCs w:val="24"/>
        </w:rPr>
        <w:t>ORDER OF THE BUSINESS</w:t>
      </w:r>
    </w:p>
    <w:p w14:paraId="1A2B5472">
      <w:pPr>
        <w:pStyle w:val="5"/>
        <w:numPr>
          <w:ilvl w:val="0"/>
          <w:numId w:val="9"/>
        </w:numPr>
      </w:pPr>
      <w:r>
        <w:t>CALL TO ORDER</w:t>
      </w:r>
    </w:p>
    <w:p w14:paraId="0B535117">
      <w:pPr>
        <w:pStyle w:val="5"/>
        <w:numPr>
          <w:ilvl w:val="0"/>
          <w:numId w:val="9"/>
        </w:numPr>
      </w:pPr>
      <w:r>
        <w:t>INVOCATION</w:t>
      </w:r>
    </w:p>
    <w:p w14:paraId="165A9143">
      <w:pPr>
        <w:pStyle w:val="5"/>
        <w:numPr>
          <w:ilvl w:val="0"/>
          <w:numId w:val="9"/>
        </w:numPr>
      </w:pPr>
      <w:r>
        <w:t>PHILIPPINE NATIONAL ANTHEM</w:t>
      </w:r>
    </w:p>
    <w:p w14:paraId="2B8369C5">
      <w:pPr>
        <w:pStyle w:val="5"/>
        <w:numPr>
          <w:ilvl w:val="0"/>
          <w:numId w:val="9"/>
        </w:numPr>
      </w:pPr>
      <w:r>
        <w:t>ROLL CALL</w:t>
      </w:r>
    </w:p>
    <w:p w14:paraId="6B7D6768">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READING AND APPROVAL OF THE PREVIOUS MINUTES</w:t>
      </w:r>
    </w:p>
    <w:p w14:paraId="44F4ED81">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MATTER ARISING FROM THE PREVIOUS MINUTES</w:t>
      </w:r>
    </w:p>
    <w:p w14:paraId="034836EC">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VISITOR’S HOUR</w:t>
      </w:r>
    </w:p>
    <w:p w14:paraId="046FB309">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CHAIRMAN’S HOUR</w:t>
      </w:r>
    </w:p>
    <w:p w14:paraId="4C3415B2">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COMMITTEE REPORT</w:t>
      </w:r>
    </w:p>
    <w:p w14:paraId="05312BB2">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 xml:space="preserve">PRESENTATION OF QUARTER 2 PMNP HOUSEHOLD GAPS SUMMARY AND ACTION PLAN </w:t>
      </w:r>
    </w:p>
    <w:p w14:paraId="4A65EE48">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OTHER MATTERS</w:t>
      </w:r>
    </w:p>
    <w:p w14:paraId="437316D9">
      <w:pPr>
        <w:pStyle w:val="6"/>
        <w:spacing w:after="0" w:line="276" w:lineRule="auto"/>
        <w:ind w:left="1080"/>
        <w:jc w:val="both"/>
        <w:rPr>
          <w:rFonts w:ascii="Arial" w:hAnsi="Arial" w:eastAsia="SimSun" w:cs="Arial"/>
          <w:b/>
          <w:sz w:val="24"/>
          <w:szCs w:val="24"/>
        </w:rPr>
      </w:pPr>
    </w:p>
    <w:p w14:paraId="314062BE">
      <w:pPr>
        <w:pStyle w:val="6"/>
        <w:spacing w:after="0" w:line="276" w:lineRule="auto"/>
        <w:ind w:left="1080"/>
        <w:jc w:val="both"/>
        <w:rPr>
          <w:rFonts w:ascii="Arial" w:hAnsi="Arial" w:eastAsia="SimSun" w:cs="Arial"/>
          <w:bCs/>
        </w:rPr>
      </w:pPr>
      <w:r>
        <w:rPr>
          <w:rFonts w:ascii="Arial" w:hAnsi="Arial" w:eastAsia="SimSun" w:cs="Arial"/>
          <w:bCs/>
        </w:rPr>
        <w:t>Adoption of the order of the day by. Hon. Noel B. Tejero and duly seconded by  Hon. Marlon S. Atay.</w:t>
      </w:r>
    </w:p>
    <w:p w14:paraId="0E18D9AF">
      <w:pPr>
        <w:pStyle w:val="6"/>
        <w:spacing w:after="0" w:line="276" w:lineRule="auto"/>
        <w:ind w:left="1080"/>
        <w:jc w:val="both"/>
        <w:rPr>
          <w:rFonts w:ascii="Arial" w:hAnsi="Arial" w:eastAsia="SimSun" w:cs="Arial"/>
          <w:bCs/>
        </w:rPr>
      </w:pPr>
    </w:p>
    <w:p w14:paraId="6A63CD10">
      <w:pPr>
        <w:spacing w:after="0" w:line="276" w:lineRule="auto"/>
        <w:jc w:val="both"/>
        <w:rPr>
          <w:rFonts w:ascii="Arial" w:hAnsi="Arial" w:eastAsia="SimSun" w:cs="Arial"/>
          <w:b/>
        </w:rPr>
      </w:pPr>
      <w:r>
        <w:rPr>
          <w:rFonts w:ascii="Arial" w:hAnsi="Arial" w:eastAsia="SimSun" w:cs="Arial"/>
          <w:b/>
        </w:rPr>
        <w:t>CALL TO ORDER</w:t>
      </w:r>
    </w:p>
    <w:p w14:paraId="11BECB63">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session was call  to order by the Punong Barangay Alexander L. Gmena at exactly 1:20 P.M held at Temporary Barangay Session Hall dated June 9, 2026</w:t>
      </w:r>
    </w:p>
    <w:p w14:paraId="5F8D5002">
      <w:pPr>
        <w:spacing w:after="0" w:line="276" w:lineRule="auto"/>
        <w:jc w:val="both"/>
        <w:rPr>
          <w:rFonts w:ascii="Arial" w:hAnsi="Arial" w:eastAsia="SimSun" w:cs="Arial"/>
          <w:bCs/>
        </w:rPr>
      </w:pPr>
    </w:p>
    <w:p w14:paraId="4B433BA9">
      <w:pPr>
        <w:spacing w:after="0" w:line="276" w:lineRule="auto"/>
        <w:jc w:val="both"/>
        <w:rPr>
          <w:rFonts w:ascii="Arial" w:hAnsi="Arial" w:eastAsia="SimSun" w:cs="Arial"/>
          <w:bCs/>
        </w:rPr>
      </w:pPr>
      <w:r>
        <w:rPr>
          <w:rFonts w:ascii="Arial" w:hAnsi="Arial" w:eastAsia="SimSun" w:cs="Arial"/>
          <w:bCs/>
        </w:rPr>
        <w:t>INVOCATION</w:t>
      </w:r>
    </w:p>
    <w:p w14:paraId="6D54A18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invocation by Hon. Renie M. Lorejo with sound system.</w:t>
      </w:r>
    </w:p>
    <w:p w14:paraId="62C69249">
      <w:pPr>
        <w:spacing w:after="0" w:line="276" w:lineRule="auto"/>
        <w:jc w:val="both"/>
        <w:rPr>
          <w:rFonts w:ascii="Arial" w:hAnsi="Arial" w:eastAsia="SimSun" w:cs="Arial"/>
          <w:bCs/>
        </w:rPr>
      </w:pPr>
    </w:p>
    <w:p w14:paraId="76E6E24B">
      <w:pPr>
        <w:spacing w:after="0" w:line="276" w:lineRule="auto"/>
        <w:jc w:val="both"/>
        <w:rPr>
          <w:rFonts w:ascii="Arial" w:hAnsi="Arial" w:eastAsia="SimSun" w:cs="Arial"/>
          <w:bCs/>
        </w:rPr>
      </w:pPr>
      <w:r>
        <w:rPr>
          <w:rFonts w:ascii="Arial" w:hAnsi="Arial" w:eastAsia="SimSun" w:cs="Arial"/>
          <w:bCs/>
        </w:rPr>
        <w:t>THE PHILIPPNE NATIONAL ANTHEM</w:t>
      </w:r>
    </w:p>
    <w:p w14:paraId="1284470B">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 xml:space="preserve">The Natioanlal Anthem by the sound system </w:t>
      </w:r>
    </w:p>
    <w:p w14:paraId="77A624C5">
      <w:pPr>
        <w:spacing w:after="0" w:line="276" w:lineRule="auto"/>
        <w:jc w:val="both"/>
        <w:rPr>
          <w:rFonts w:ascii="Arial" w:hAnsi="Arial" w:eastAsia="SimSun" w:cs="Arial"/>
          <w:bCs/>
        </w:rPr>
      </w:pPr>
      <w:r>
        <w:rPr>
          <w:rFonts w:ascii="Arial" w:hAnsi="Arial" w:eastAsia="SimSun" w:cs="Arial"/>
          <w:bCs/>
        </w:rPr>
        <w:t>ROLL  CALL</w:t>
      </w:r>
    </w:p>
    <w:p w14:paraId="3BDD871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Secretary have the roll call, 14 ARE PRESENT WITH  1 ABSENT, Thechair declared the existence quorum.</w:t>
      </w:r>
    </w:p>
    <w:p w14:paraId="3C952C97">
      <w:pPr>
        <w:spacing w:after="0" w:line="276" w:lineRule="auto"/>
        <w:jc w:val="both"/>
        <w:rPr>
          <w:rFonts w:ascii="Arial" w:hAnsi="Arial" w:eastAsia="SimSun" w:cs="Arial"/>
          <w:bCs/>
        </w:rPr>
      </w:pPr>
    </w:p>
    <w:p w14:paraId="41DC7A84">
      <w:pPr>
        <w:pStyle w:val="5"/>
        <w:ind w:left="360"/>
        <w:rPr>
          <w:b/>
          <w:bCs/>
        </w:rPr>
      </w:pPr>
      <w:r>
        <w:rPr>
          <w:b/>
          <w:bCs/>
        </w:rPr>
        <w:t>Presentation and adoption of the agenda</w:t>
      </w:r>
    </w:p>
    <w:p w14:paraId="4254F5BE">
      <w:pPr>
        <w:pStyle w:val="6"/>
        <w:numPr>
          <w:ilvl w:val="0"/>
          <w:numId w:val="10"/>
        </w:numPr>
        <w:spacing w:after="0" w:line="276" w:lineRule="auto"/>
        <w:jc w:val="both"/>
        <w:rPr>
          <w:rFonts w:ascii="Arial" w:hAnsi="Arial" w:eastAsia="SimSun" w:cs="Arial"/>
          <w:bCs/>
        </w:rPr>
      </w:pPr>
      <w:r>
        <w:rPr>
          <w:rFonts w:ascii="Arial" w:hAnsi="Arial" w:eastAsia="SimSun" w:cs="Arial"/>
          <w:bCs/>
        </w:rPr>
        <w:t>Incoming OPT (2nd Quarter) june 26,2026</w:t>
      </w:r>
    </w:p>
    <w:p w14:paraId="5064410E">
      <w:pPr>
        <w:pStyle w:val="6"/>
        <w:numPr>
          <w:ilvl w:val="0"/>
          <w:numId w:val="10"/>
        </w:numPr>
        <w:spacing w:after="0" w:line="276" w:lineRule="auto"/>
        <w:jc w:val="both"/>
        <w:rPr>
          <w:rFonts w:ascii="Arial" w:hAnsi="Arial" w:eastAsia="SimSun" w:cs="Arial"/>
          <w:bCs/>
        </w:rPr>
      </w:pPr>
      <w:r>
        <w:rPr>
          <w:rFonts w:ascii="Arial" w:hAnsi="Arial" w:eastAsia="SimSun" w:cs="Arial"/>
          <w:bCs/>
        </w:rPr>
        <w:t>Nutrition Month Activity</w:t>
      </w:r>
    </w:p>
    <w:p w14:paraId="51A63F53">
      <w:pPr>
        <w:pStyle w:val="6"/>
        <w:numPr>
          <w:ilvl w:val="0"/>
          <w:numId w:val="10"/>
        </w:numPr>
        <w:spacing w:after="0" w:line="276" w:lineRule="auto"/>
        <w:jc w:val="both"/>
        <w:rPr>
          <w:rFonts w:ascii="Arial" w:hAnsi="Arial" w:eastAsia="SimSun" w:cs="Arial"/>
          <w:bCs/>
        </w:rPr>
      </w:pPr>
      <w:r>
        <w:rPr>
          <w:rFonts w:ascii="Arial" w:hAnsi="Arial" w:eastAsia="SimSun" w:cs="Arial"/>
          <w:bCs/>
        </w:rPr>
        <w:t>PMNP Quarter 2 (2026) Presentation of Household Summary Gaps</w:t>
      </w:r>
    </w:p>
    <w:p w14:paraId="3120976B">
      <w:pPr>
        <w:pStyle w:val="6"/>
        <w:spacing w:after="0" w:line="276" w:lineRule="auto"/>
        <w:jc w:val="both"/>
        <w:rPr>
          <w:rFonts w:ascii="Arial" w:hAnsi="Arial" w:eastAsia="SimSun" w:cs="Arial"/>
          <w:bCs/>
        </w:rPr>
      </w:pPr>
    </w:p>
    <w:p w14:paraId="4A5DBBD6">
      <w:pPr>
        <w:pStyle w:val="5"/>
        <w:ind w:left="450"/>
        <w:jc w:val="both"/>
      </w:pPr>
      <w:r>
        <w:t>After which, the presiding chair asked the body for any change or addition to the agenda. Having none, a motion to approve was requested. Moved by Hon.Renie M. Lorejo and duly seconded by CSO representative Mrs.Geraldin T. Ponteras, the meeting agenda were approved.</w:t>
      </w:r>
    </w:p>
    <w:p w14:paraId="08FBE407">
      <w:pPr>
        <w:pStyle w:val="5"/>
        <w:ind w:left="450"/>
        <w:jc w:val="both"/>
      </w:pPr>
    </w:p>
    <w:p w14:paraId="42678782">
      <w:pPr>
        <w:pStyle w:val="5"/>
        <w:numPr>
          <w:ilvl w:val="0"/>
          <w:numId w:val="3"/>
        </w:numPr>
        <w:ind w:left="360"/>
        <w:rPr>
          <w:b/>
          <w:bCs/>
        </w:rPr>
      </w:pPr>
      <w:r>
        <w:rPr>
          <w:b/>
          <w:bCs/>
        </w:rPr>
        <w:t>Discussion/highlights of the Meeting Agenda</w:t>
      </w:r>
    </w:p>
    <w:p w14:paraId="18C64B17">
      <w:pPr>
        <w:pStyle w:val="5"/>
        <w:numPr>
          <w:ilvl w:val="0"/>
          <w:numId w:val="11"/>
        </w:numPr>
        <w:jc w:val="both"/>
        <w:rPr>
          <w:b/>
          <w:bCs/>
        </w:rPr>
      </w:pPr>
      <w:r>
        <w:rPr>
          <w:b/>
          <w:bCs/>
        </w:rPr>
        <w:t>Incoming OPT (2</w:t>
      </w:r>
      <w:r>
        <w:rPr>
          <w:b/>
          <w:bCs/>
          <w:vertAlign w:val="superscript"/>
        </w:rPr>
        <w:t>nd</w:t>
      </w:r>
      <w:r>
        <w:rPr>
          <w:b/>
          <w:bCs/>
        </w:rPr>
        <w:t xml:space="preserve"> Quarter)</w:t>
      </w:r>
    </w:p>
    <w:p w14:paraId="0A3B6210">
      <w:pPr>
        <w:pStyle w:val="5"/>
        <w:ind w:left="1080"/>
        <w:jc w:val="both"/>
      </w:pPr>
      <w:r>
        <w:t xml:space="preserve">BNS </w:t>
      </w:r>
      <w:r>
        <w:rPr>
          <w:lang w:val="en-US"/>
        </w:rPr>
        <w:t>Rosanna Indoc</w:t>
      </w:r>
      <w:r>
        <w:t>, said that the 2</w:t>
      </w:r>
      <w:r>
        <w:rPr>
          <w:vertAlign w:val="superscript"/>
        </w:rPr>
        <w:t>nd</w:t>
      </w:r>
      <w:r>
        <w:t xml:space="preserve"> quarter OPT will be on Last week of June, she encourage all barangay officials and appointed to participate, especially those mentioned name as a member of Barangay OPT team. She said they need to actively engage to the said event in order to achieve the smooth weighing and height of the children to determine the malnourished children base on their data gathered.</w:t>
      </w:r>
    </w:p>
    <w:p w14:paraId="232DB5D6">
      <w:pPr>
        <w:pStyle w:val="5"/>
        <w:numPr>
          <w:ilvl w:val="0"/>
          <w:numId w:val="11"/>
        </w:numPr>
        <w:jc w:val="both"/>
        <w:rPr>
          <w:b/>
          <w:bCs/>
        </w:rPr>
      </w:pPr>
      <w:r>
        <w:rPr>
          <w:b/>
          <w:bCs/>
        </w:rPr>
        <w:t>Nutrition Month Activity</w:t>
      </w:r>
    </w:p>
    <w:p w14:paraId="2BA5AB29">
      <w:pPr>
        <w:pStyle w:val="5"/>
        <w:ind w:left="1080"/>
        <w:jc w:val="both"/>
      </w:pPr>
      <w:r>
        <w:t xml:space="preserve">BNS </w:t>
      </w:r>
      <w:r>
        <w:rPr>
          <w:lang w:val="en-US"/>
        </w:rPr>
        <w:t>Rosanna Indoc</w:t>
      </w:r>
      <w:r>
        <w:t xml:space="preserve"> presented her proposed activity for the said event , which are Ginang Nutrisyon  participated by the 4ps members and Nutri-Market by purok,headed by their respective councilors. The budget allocated for the Nutrion Month Activity is 5,000 pesos funded by BCPC,she requeste to withdraw ahead of time,it will be used for the prizes for the participants.</w:t>
      </w:r>
    </w:p>
    <w:p w14:paraId="0DA40443">
      <w:pPr>
        <w:pStyle w:val="5"/>
        <w:ind w:left="1080"/>
        <w:jc w:val="both"/>
      </w:pPr>
    </w:p>
    <w:p w14:paraId="684432F0">
      <w:pPr>
        <w:pStyle w:val="5"/>
        <w:numPr>
          <w:ilvl w:val="0"/>
          <w:numId w:val="11"/>
        </w:numPr>
        <w:jc w:val="both"/>
        <w:rPr>
          <w:b/>
          <w:bCs/>
        </w:rPr>
      </w:pPr>
      <w:r>
        <w:rPr>
          <w:b/>
          <w:bCs/>
        </w:rPr>
        <w:t xml:space="preserve">PMNP Quarter 2 (2026) </w:t>
      </w:r>
    </w:p>
    <w:p w14:paraId="1B630EA9">
      <w:pPr>
        <w:pStyle w:val="5"/>
        <w:ind w:left="360" w:firstLine="720"/>
        <w:jc w:val="both"/>
      </w:pPr>
      <w:r>
        <w:t xml:space="preserve">BNs </w:t>
      </w:r>
      <w:r>
        <w:rPr>
          <w:lang w:val="en-US"/>
        </w:rPr>
        <w:t>Rosanna Indoc</w:t>
      </w:r>
      <w:r>
        <w:t xml:space="preserve"> presented the update PMNP HCSC 2</w:t>
      </w:r>
      <w:r>
        <w:rPr>
          <w:vertAlign w:val="superscript"/>
        </w:rPr>
        <w:t>nd</w:t>
      </w:r>
      <w:r>
        <w:t xml:space="preserve"> quarter in which:</w:t>
      </w:r>
    </w:p>
    <w:p w14:paraId="42362B55">
      <w:pPr>
        <w:pStyle w:val="5"/>
        <w:numPr>
          <w:ilvl w:val="0"/>
          <w:numId w:val="12"/>
        </w:numPr>
        <w:jc w:val="both"/>
      </w:pPr>
      <w:r>
        <w:t>183 household surveyed</w:t>
      </w:r>
    </w:p>
    <w:p w14:paraId="33292FBA">
      <w:pPr>
        <w:pStyle w:val="5"/>
        <w:numPr>
          <w:ilvl w:val="0"/>
          <w:numId w:val="12"/>
        </w:numPr>
        <w:jc w:val="both"/>
      </w:pPr>
      <w:r>
        <w:t>61 eligible household</w:t>
      </w:r>
    </w:p>
    <w:p w14:paraId="4E18AFDC">
      <w:pPr>
        <w:pStyle w:val="5"/>
        <w:numPr>
          <w:ilvl w:val="0"/>
          <w:numId w:val="12"/>
        </w:numPr>
        <w:jc w:val="both"/>
      </w:pPr>
      <w:r>
        <w:t>60 approved eligible household</w:t>
      </w:r>
    </w:p>
    <w:p w14:paraId="241F7B17">
      <w:pPr>
        <w:pStyle w:val="5"/>
        <w:numPr>
          <w:ilvl w:val="0"/>
          <w:numId w:val="12"/>
        </w:numPr>
        <w:jc w:val="both"/>
      </w:pPr>
      <w:r>
        <w:t>45 convergence household</w:t>
      </w:r>
    </w:p>
    <w:p w14:paraId="66C1F7F8">
      <w:pPr>
        <w:pStyle w:val="5"/>
        <w:numPr>
          <w:ilvl w:val="0"/>
          <w:numId w:val="12"/>
        </w:numPr>
        <w:jc w:val="both"/>
      </w:pPr>
      <w:r>
        <w:t>54 household with eligible child</w:t>
      </w:r>
    </w:p>
    <w:p w14:paraId="3A52E466">
      <w:pPr>
        <w:pStyle w:val="5"/>
        <w:numPr>
          <w:ilvl w:val="0"/>
          <w:numId w:val="12"/>
        </w:numPr>
        <w:jc w:val="both"/>
      </w:pPr>
      <w:r>
        <w:t>11 eligible pregnant</w:t>
      </w:r>
    </w:p>
    <w:p w14:paraId="1910E7D6">
      <w:pPr>
        <w:pStyle w:val="5"/>
        <w:numPr>
          <w:ilvl w:val="0"/>
          <w:numId w:val="12"/>
        </w:numPr>
        <w:jc w:val="both"/>
      </w:pPr>
      <w:r>
        <w:t>3 eligible postpartum</w:t>
      </w:r>
    </w:p>
    <w:p w14:paraId="389ABADC">
      <w:pPr>
        <w:pStyle w:val="5"/>
        <w:numPr>
          <w:ilvl w:val="0"/>
          <w:numId w:val="12"/>
        </w:numPr>
        <w:jc w:val="both"/>
      </w:pPr>
      <w:r>
        <w:t>67 eligible 0-59 mos.</w:t>
      </w:r>
    </w:p>
    <w:p w14:paraId="22FF53A7">
      <w:pPr>
        <w:pStyle w:val="5"/>
        <w:numPr>
          <w:ilvl w:val="0"/>
          <w:numId w:val="12"/>
        </w:numPr>
        <w:jc w:val="both"/>
      </w:pPr>
      <w:r>
        <w:t>279 eligible WRA</w:t>
      </w:r>
    </w:p>
    <w:p w14:paraId="0032071B">
      <w:pPr>
        <w:pStyle w:val="5"/>
        <w:jc w:val="both"/>
      </w:pPr>
    </w:p>
    <w:p w14:paraId="39BABE0F">
      <w:pPr>
        <w:pStyle w:val="5"/>
        <w:jc w:val="both"/>
      </w:pPr>
    </w:p>
    <w:p w14:paraId="260D55B3">
      <w:pPr>
        <w:pStyle w:val="5"/>
        <w:ind w:left="360"/>
        <w:rPr>
          <w:b/>
          <w:sz w:val="24"/>
          <w:szCs w:val="24"/>
        </w:rPr>
      </w:pPr>
      <w:r>
        <w:rPr>
          <w:b/>
          <w:sz w:val="24"/>
          <w:szCs w:val="24"/>
        </w:rPr>
        <w:t>HOUSEHOLD GAPS:</w:t>
      </w:r>
    </w:p>
    <w:p w14:paraId="689D7CB5">
      <w:pPr>
        <w:pStyle w:val="5"/>
        <w:numPr>
          <w:ilvl w:val="0"/>
          <w:numId w:val="13"/>
        </w:numPr>
      </w:pPr>
      <w:r>
        <w:t>Non -convergent HH 15/60 (60.0%)</w:t>
      </w:r>
    </w:p>
    <w:p w14:paraId="7CC60CEF">
      <w:pPr>
        <w:pStyle w:val="5"/>
        <w:numPr>
          <w:ilvl w:val="0"/>
          <w:numId w:val="13"/>
        </w:numPr>
      </w:pPr>
      <w:r>
        <w:t>Did not take deworming medicine_ Pregnant at 2nd/3rd trimester</w:t>
      </w:r>
      <w:r>
        <w:rPr>
          <w:b/>
        </w:rPr>
        <w:t>3/10 (30.0%)</w:t>
      </w:r>
    </w:p>
    <w:p w14:paraId="54EB1D37">
      <w:pPr>
        <w:pStyle w:val="5"/>
        <w:numPr>
          <w:ilvl w:val="0"/>
          <w:numId w:val="13"/>
        </w:numPr>
      </w:pPr>
      <w:r>
        <w:t xml:space="preserve">Minimum dietary diversity Not Achieve (child 6-23 mos.) </w:t>
      </w:r>
      <w:r>
        <w:rPr>
          <w:b/>
        </w:rPr>
        <w:t>3/20 (15.0%)</w:t>
      </w:r>
    </w:p>
    <w:p w14:paraId="5ACCB280">
      <w:pPr>
        <w:pStyle w:val="5"/>
        <w:numPr>
          <w:ilvl w:val="0"/>
          <w:numId w:val="13"/>
        </w:numPr>
      </w:pPr>
      <w:r>
        <w:t xml:space="preserve">Vaccination not on schedule (Child less than 1 year old) </w:t>
      </w:r>
      <w:r>
        <w:rPr>
          <w:b/>
        </w:rPr>
        <w:t>10/11 (90.9%)</w:t>
      </w:r>
    </w:p>
    <w:p w14:paraId="79E8CB70">
      <w:pPr>
        <w:pStyle w:val="5"/>
        <w:numPr>
          <w:ilvl w:val="0"/>
          <w:numId w:val="13"/>
        </w:numPr>
      </w:pPr>
      <w:r>
        <w:t>Not CIC (Child 13-23mos)</w:t>
      </w:r>
    </w:p>
    <w:p w14:paraId="72D179F3">
      <w:pPr>
        <w:pStyle w:val="5"/>
        <w:numPr>
          <w:ilvl w:val="0"/>
          <w:numId w:val="13"/>
        </w:numPr>
      </w:pPr>
      <w:r>
        <w:t xml:space="preserve">Incomplete Untimely Immunization (child 24.59 mos.) </w:t>
      </w:r>
      <w:r>
        <w:rPr>
          <w:b/>
        </w:rPr>
        <w:t>2/41 (4.9%)</w:t>
      </w:r>
    </w:p>
    <w:p w14:paraId="09D1437A">
      <w:pPr>
        <w:pStyle w:val="5"/>
      </w:pPr>
    </w:p>
    <w:p w14:paraId="3859EC26">
      <w:pPr>
        <w:pStyle w:val="5"/>
        <w:rPr>
          <w:b/>
        </w:rPr>
      </w:pPr>
      <w:r>
        <w:rPr>
          <w:b/>
        </w:rPr>
        <w:t>DISCUSSION AND AGREEMENT FOR INTERVENTION</w:t>
      </w:r>
    </w:p>
    <w:p w14:paraId="6CC54B76">
      <w:pPr>
        <w:pStyle w:val="5"/>
      </w:pPr>
      <w:r>
        <w:rPr>
          <w:b/>
        </w:rPr>
        <w:tab/>
      </w:r>
      <w:r>
        <w:t>The Barangay Nutrition Committee discussed appropriate interventions to address the identified gaps. The committee also provided an update on these matters;</w:t>
      </w:r>
    </w:p>
    <w:p w14:paraId="67ECF004">
      <w:pPr>
        <w:pStyle w:val="5"/>
        <w:numPr>
          <w:ilvl w:val="0"/>
          <w:numId w:val="7"/>
        </w:numPr>
      </w:pPr>
      <w:r>
        <w:t>Coordinate with the Municipal Health Office and other concerned offices</w:t>
      </w:r>
    </w:p>
    <w:p w14:paraId="07C0B6ED">
      <w:pPr>
        <w:pStyle w:val="5"/>
        <w:numPr>
          <w:ilvl w:val="0"/>
          <w:numId w:val="7"/>
        </w:numPr>
      </w:pPr>
      <w:r>
        <w:t>Continuously monitor non-convergent household</w:t>
      </w:r>
    </w:p>
    <w:p w14:paraId="0736640A">
      <w:pPr>
        <w:pStyle w:val="5"/>
        <w:numPr>
          <w:ilvl w:val="0"/>
          <w:numId w:val="7"/>
        </w:numPr>
      </w:pPr>
      <w:r>
        <w:t>Coordinate with concerned agencies</w:t>
      </w:r>
    </w:p>
    <w:p w14:paraId="4CA8811D">
      <w:pPr>
        <w:pStyle w:val="5"/>
        <w:numPr>
          <w:ilvl w:val="0"/>
          <w:numId w:val="7"/>
        </w:numPr>
      </w:pPr>
      <w:r>
        <w:t>Continue regular house to house visit</w:t>
      </w:r>
    </w:p>
    <w:p w14:paraId="776E1930">
      <w:pPr>
        <w:pStyle w:val="5"/>
        <w:numPr>
          <w:ilvl w:val="0"/>
          <w:numId w:val="7"/>
        </w:numPr>
      </w:pPr>
      <w:r>
        <w:t>Continue maternal and child health</w:t>
      </w:r>
    </w:p>
    <w:p w14:paraId="55C9369B">
      <w:pPr>
        <w:pStyle w:val="5"/>
        <w:numPr>
          <w:ilvl w:val="0"/>
          <w:numId w:val="7"/>
        </w:numPr>
      </w:pPr>
      <w:r>
        <w:t>Strengthen information dissemination</w:t>
      </w:r>
    </w:p>
    <w:p w14:paraId="2340AF01">
      <w:pPr>
        <w:pStyle w:val="5"/>
        <w:ind w:left="720"/>
        <w:rPr>
          <w:b/>
        </w:rPr>
      </w:pPr>
    </w:p>
    <w:p w14:paraId="038672EA">
      <w:pPr>
        <w:pStyle w:val="5"/>
        <w:rPr>
          <w:b/>
        </w:rPr>
      </w:pPr>
      <w:r>
        <w:rPr>
          <w:b/>
        </w:rPr>
        <w:t>RESOLUTIONS AAPPROVED</w:t>
      </w:r>
    </w:p>
    <w:p w14:paraId="57F31B4D">
      <w:pPr>
        <w:pStyle w:val="5"/>
        <w:numPr>
          <w:ilvl w:val="0"/>
          <w:numId w:val="8"/>
        </w:numPr>
      </w:pPr>
      <w:r>
        <w:t>Adopt the Quarter 2 (2026) Barangay Household Gaps Action Plan</w:t>
      </w:r>
    </w:p>
    <w:p w14:paraId="246B3DD4">
      <w:pPr>
        <w:pStyle w:val="5"/>
        <w:numPr>
          <w:ilvl w:val="0"/>
          <w:numId w:val="8"/>
        </w:numPr>
      </w:pPr>
      <w:r>
        <w:t>Prioritize households with issues concerning safe drinking water and implement appropriate interventions</w:t>
      </w:r>
    </w:p>
    <w:p w14:paraId="412FB439">
      <w:pPr>
        <w:pStyle w:val="5"/>
        <w:numPr>
          <w:ilvl w:val="0"/>
          <w:numId w:val="8"/>
        </w:numPr>
      </w:pPr>
      <w:r>
        <w:t>Continue monitoring the 27 non-convergent household and coordinate with the relevant agencies.</w:t>
      </w:r>
    </w:p>
    <w:p w14:paraId="5E21D01D">
      <w:pPr>
        <w:pStyle w:val="5"/>
        <w:numPr>
          <w:ilvl w:val="0"/>
          <w:numId w:val="8"/>
        </w:numPr>
      </w:pPr>
      <w:r>
        <w:t>Maintain close coordination with the Municipal Health Office and other partner agencies to improve health and nutrition services</w:t>
      </w:r>
    </w:p>
    <w:p w14:paraId="5239C778">
      <w:pPr>
        <w:pStyle w:val="5"/>
        <w:numPr>
          <w:ilvl w:val="0"/>
          <w:numId w:val="8"/>
        </w:numPr>
      </w:pPr>
      <w:r>
        <w:t>Monitoring households that do not receive government assistance and provide referrals as needed.</w:t>
      </w:r>
    </w:p>
    <w:p w14:paraId="0DA625C2">
      <w:pPr>
        <w:pStyle w:val="5"/>
        <w:numPr>
          <w:ilvl w:val="0"/>
          <w:numId w:val="8"/>
        </w:numPr>
      </w:pPr>
      <w:r>
        <w:t>Continue regular House to House visits and nutrition monitoring by BHW’s and BNS</w:t>
      </w:r>
    </w:p>
    <w:p w14:paraId="23BC2AD1">
      <w:pPr>
        <w:pStyle w:val="5"/>
        <w:jc w:val="both"/>
      </w:pPr>
    </w:p>
    <w:p w14:paraId="04C355A4">
      <w:pPr>
        <w:pStyle w:val="5"/>
        <w:jc w:val="both"/>
      </w:pPr>
    </w:p>
    <w:p w14:paraId="54B93384">
      <w:pPr>
        <w:pStyle w:val="5"/>
        <w:ind w:left="360"/>
        <w:rPr>
          <w:b/>
          <w:bCs/>
        </w:rPr>
      </w:pPr>
      <w:r>
        <w:rPr>
          <w:b/>
          <w:bCs/>
        </w:rPr>
        <w:t>Adjournment</w:t>
      </w:r>
    </w:p>
    <w:p w14:paraId="5FFA3EF8">
      <w:pPr>
        <w:pStyle w:val="5"/>
        <w:ind w:left="360"/>
        <w:jc w:val="both"/>
      </w:pPr>
      <w:r>
        <w:t>The members of the BNC were informed that the schedule of the next regular BNC Meeting is on June 19, 2026. Having no comment or objection to the said schedule, BNC Chair Gimena, asked for a motion to adjourn. Moved by Hon.Brian Epogon and unanimously seconded, the meeting was adjourned at 11:58 AM.</w:t>
      </w:r>
    </w:p>
    <w:p w14:paraId="1E4E9F24">
      <w:pPr>
        <w:pStyle w:val="5"/>
        <w:ind w:left="1080"/>
        <w:jc w:val="both"/>
      </w:pPr>
      <w:r>
        <w:rPr>
          <w:sz w:val="14"/>
          <w:szCs w:val="14"/>
        </w:rPr>
        <w:drawing>
          <wp:anchor distT="0" distB="0" distL="0" distR="0" simplePos="0" relativeHeight="251659264" behindDoc="0" locked="0" layoutInCell="1" allowOverlap="1">
            <wp:simplePos x="0" y="0"/>
            <wp:positionH relativeFrom="margin">
              <wp:posOffset>-339090</wp:posOffset>
            </wp:positionH>
            <wp:positionV relativeFrom="paragraph">
              <wp:posOffset>4445</wp:posOffset>
            </wp:positionV>
            <wp:extent cx="2195830" cy="1070610"/>
            <wp:effectExtent l="0" t="0" r="0" b="0"/>
            <wp:wrapNone/>
            <wp:docPr id="1034" name="Picture 7"/>
            <wp:cNvGraphicFramePr/>
            <a:graphic xmlns:a="http://schemas.openxmlformats.org/drawingml/2006/main">
              <a:graphicData uri="http://schemas.openxmlformats.org/drawingml/2006/picture">
                <pic:pic xmlns:pic="http://schemas.openxmlformats.org/drawingml/2006/picture">
                  <pic:nvPicPr>
                    <pic:cNvPr id="1034" name="Picture 7"/>
                    <pic:cNvPicPr/>
                  </pic:nvPicPr>
                  <pic:blipFill>
                    <a:blip r:embed="rId10" cstate="print">
                      <a:clrChange>
                        <a:clrFrom>
                          <a:srgbClr val="FFFFFF"/>
                        </a:clrFrom>
                        <a:clrTo>
                          <a:srgbClr val="FFFFFF">
                            <a:alpha val="0"/>
                          </a:srgbClr>
                        </a:clrTo>
                      </a:clrChange>
                    </a:blip>
                    <a:srcRect/>
                    <a:stretch>
                      <a:fillRect/>
                    </a:stretch>
                  </pic:blipFill>
                  <pic:spPr>
                    <a:xfrm>
                      <a:off x="0" y="0"/>
                      <a:ext cx="2196066" cy="1070659"/>
                    </a:xfrm>
                    <a:prstGeom prst="rect">
                      <a:avLst/>
                    </a:prstGeom>
                    <a:ln>
                      <a:noFill/>
                    </a:ln>
                  </pic:spPr>
                </pic:pic>
              </a:graphicData>
            </a:graphic>
          </wp:anchor>
        </w:drawing>
      </w:r>
    </w:p>
    <w:p w14:paraId="4BC66840">
      <w:pPr>
        <w:spacing w:after="0" w:line="276" w:lineRule="auto"/>
        <w:jc w:val="both"/>
        <w:rPr>
          <w:rFonts w:ascii="Arial" w:hAnsi="Arial" w:cs="Arial"/>
          <w:sz w:val="16"/>
          <w:szCs w:val="16"/>
        </w:rPr>
      </w:pPr>
      <w:r>
        <w:rPr>
          <w:rFonts w:ascii="Arial" w:hAnsi="Arial" w:cs="Arial"/>
          <w:sz w:val="16"/>
          <w:szCs w:val="16"/>
        </w:rPr>
        <w:t>Prepare</w:t>
      </w:r>
      <w:r>
        <w:rPr>
          <w:sz w:val="14"/>
          <w:szCs w:val="14"/>
        </w:rPr>
        <w:drawing>
          <wp:anchor distT="0" distB="0" distL="0" distR="0" simplePos="0" relativeHeight="251659264" behindDoc="0" locked="0" layoutInCell="1" allowOverlap="1">
            <wp:simplePos x="0" y="0"/>
            <wp:positionH relativeFrom="column">
              <wp:posOffset>3375025</wp:posOffset>
            </wp:positionH>
            <wp:positionV relativeFrom="paragraph">
              <wp:posOffset>13335</wp:posOffset>
            </wp:positionV>
            <wp:extent cx="2032000" cy="1346200"/>
            <wp:effectExtent l="0" t="0" r="0" b="0"/>
            <wp:wrapNone/>
            <wp:docPr id="1035" name="Picture 8"/>
            <wp:cNvGraphicFramePr/>
            <a:graphic xmlns:a="http://schemas.openxmlformats.org/drawingml/2006/main">
              <a:graphicData uri="http://schemas.openxmlformats.org/drawingml/2006/picture">
                <pic:pic xmlns:pic="http://schemas.openxmlformats.org/drawingml/2006/picture">
                  <pic:nvPicPr>
                    <pic:cNvPr id="1035" name="Picture 8"/>
                    <pic:cNvPicPr/>
                  </pic:nvPicPr>
                  <pic:blipFill>
                    <a:blip r:embed="rId11" cstate="print"/>
                    <a:srcRect/>
                    <a:stretch>
                      <a:fillRect/>
                    </a:stretch>
                  </pic:blipFill>
                  <pic:spPr>
                    <a:xfrm>
                      <a:off x="0" y="0"/>
                      <a:ext cx="2032000" cy="1346200"/>
                    </a:xfrm>
                    <a:prstGeom prst="rect">
                      <a:avLst/>
                    </a:prstGeom>
                    <a:ln>
                      <a:noFill/>
                    </a:ln>
                  </pic:spPr>
                </pic:pic>
              </a:graphicData>
            </a:graphic>
          </wp:anchor>
        </w:drawing>
      </w:r>
    </w:p>
    <w:p w14:paraId="159A3485">
      <w:pPr>
        <w:spacing w:after="0" w:line="276" w:lineRule="auto"/>
        <w:jc w:val="both"/>
        <w:rPr>
          <w:rFonts w:ascii="Arial" w:hAnsi="Arial" w:cs="Arial"/>
          <w:sz w:val="16"/>
          <w:szCs w:val="16"/>
        </w:rPr>
      </w:pPr>
    </w:p>
    <w:p w14:paraId="57DDA0EA">
      <w:pPr>
        <w:spacing w:after="0" w:line="276" w:lineRule="auto"/>
        <w:jc w:val="both"/>
        <w:rPr>
          <w:rFonts w:ascii="Arial" w:hAnsi="Arial" w:cs="Arial"/>
          <w:sz w:val="16"/>
          <w:szCs w:val="16"/>
        </w:rPr>
      </w:pPr>
    </w:p>
    <w:p w14:paraId="6C731F99">
      <w:pPr>
        <w:spacing w:after="0" w:line="276" w:lineRule="auto"/>
        <w:ind w:left="3600" w:firstLine="720"/>
        <w:jc w:val="both"/>
        <w:rPr>
          <w:rFonts w:ascii="Arial" w:hAnsi="Arial" w:cs="Arial"/>
          <w:sz w:val="16"/>
          <w:szCs w:val="16"/>
        </w:rPr>
      </w:pPr>
      <w:r>
        <w:rPr>
          <w:rFonts w:ascii="Arial" w:hAnsi="Arial" w:cs="Arial"/>
          <w:sz w:val="16"/>
          <w:szCs w:val="16"/>
        </w:rPr>
        <w:t>Attested by:</w:t>
      </w:r>
    </w:p>
    <w:p w14:paraId="179034AF">
      <w:pPr>
        <w:spacing w:after="0" w:line="276" w:lineRule="auto"/>
        <w:jc w:val="both"/>
        <w:rPr>
          <w:rFonts w:ascii="Arial" w:hAnsi="Arial" w:cs="Arial"/>
          <w:sz w:val="16"/>
          <w:szCs w:val="16"/>
        </w:rPr>
      </w:pPr>
    </w:p>
    <w:p w14:paraId="038369E1">
      <w:pPr>
        <w:spacing w:after="0" w:line="276" w:lineRule="auto"/>
        <w:jc w:val="both"/>
        <w:rPr>
          <w:rFonts w:ascii="Arial" w:hAnsi="Arial" w:cs="Arial"/>
          <w:sz w:val="16"/>
          <w:szCs w:val="16"/>
        </w:rPr>
      </w:pPr>
    </w:p>
    <w:p w14:paraId="798CA1EC">
      <w:pPr>
        <w:spacing w:after="0" w:line="276" w:lineRule="auto"/>
        <w:jc w:val="both"/>
        <w:rPr>
          <w:rFonts w:ascii="Arial" w:hAnsi="Arial" w:cs="Arial"/>
          <w:sz w:val="16"/>
          <w:szCs w:val="16"/>
        </w:rPr>
      </w:pPr>
    </w:p>
    <w:p w14:paraId="07B5FEF2">
      <w:pPr>
        <w:spacing w:after="0" w:line="276" w:lineRule="auto"/>
        <w:jc w:val="both"/>
        <w:rPr>
          <w:rFonts w:ascii="Arial" w:hAnsi="Arial" w:cs="Arial"/>
          <w:sz w:val="16"/>
          <w:szCs w:val="16"/>
        </w:rPr>
      </w:pPr>
    </w:p>
    <w:p w14:paraId="2CBD99B8">
      <w:pPr>
        <w:spacing w:after="0" w:line="276" w:lineRule="auto"/>
        <w:jc w:val="both"/>
        <w:rPr>
          <w:rFonts w:ascii="Arial" w:hAnsi="Arial" w:cs="Arial"/>
          <w:sz w:val="16"/>
          <w:szCs w:val="16"/>
        </w:rPr>
      </w:pPr>
    </w:p>
    <w:p w14:paraId="271595BD">
      <w:pPr>
        <w:spacing w:after="0" w:line="276" w:lineRule="auto"/>
        <w:ind w:left="3600"/>
        <w:jc w:val="both"/>
        <w:rPr>
          <w:rFonts w:ascii="Arial" w:hAnsi="Arial" w:cs="Arial"/>
          <w:sz w:val="24"/>
          <w:szCs w:val="24"/>
        </w:rPr>
      </w:pPr>
    </w:p>
    <w:p w14:paraId="5F78FA34">
      <w:pPr>
        <w:spacing w:after="0" w:line="276" w:lineRule="auto"/>
        <w:ind w:left="3600"/>
        <w:jc w:val="both"/>
        <w:rPr>
          <w:rFonts w:ascii="Arial" w:hAnsi="Arial" w:cs="Arial"/>
          <w:sz w:val="24"/>
          <w:szCs w:val="24"/>
        </w:rPr>
      </w:pPr>
    </w:p>
    <w:p w14:paraId="5670687B">
      <w:pPr>
        <w:spacing w:after="0" w:line="276" w:lineRule="auto"/>
        <w:ind w:left="2880"/>
        <w:jc w:val="both"/>
        <w:rPr>
          <w:rFonts w:ascii="Arial" w:hAnsi="Arial" w:cs="Arial"/>
          <w:sz w:val="24"/>
          <w:szCs w:val="24"/>
        </w:rPr>
      </w:pPr>
      <w:r>
        <w:rPr>
          <w:rFonts w:ascii="Arial" w:hAnsi="Arial" w:cs="Arial"/>
          <w:sz w:val="24"/>
          <w:szCs w:val="24"/>
        </w:rPr>
        <w:t xml:space="preserve">Accepted by: </w:t>
      </w:r>
    </w:p>
    <w:p w14:paraId="31651937">
      <w:pPr>
        <w:spacing w:after="0" w:line="276" w:lineRule="auto"/>
        <w:ind w:left="3600" w:firstLine="720"/>
        <w:jc w:val="both"/>
        <w:rPr>
          <w:rFonts w:ascii="Arial" w:hAnsi="Arial" w:cs="Arial"/>
          <w:sz w:val="24"/>
          <w:szCs w:val="24"/>
        </w:rPr>
      </w:pPr>
      <w:r>
        <w:rPr>
          <w:rFonts w:ascii="Arial" w:hAnsi="Arial" w:cs="Arial"/>
          <w:sz w:val="24"/>
          <w:szCs w:val="24"/>
        </w:rPr>
        <w:t>Dr. Ma. Lourdes S. Langco</w:t>
      </w:r>
    </w:p>
    <w:p w14:paraId="0E85275A">
      <w:pPr>
        <w:spacing w:after="0" w:line="276" w:lineRule="auto"/>
        <w:jc w:val="both"/>
        <w:rPr>
          <w:rFonts w:ascii="Arial" w:hAnsi="Arial" w:cs="Arial"/>
          <w:sz w:val="24"/>
          <w:szCs w:val="24"/>
        </w:rPr>
      </w:pPr>
    </w:p>
    <w:p w14:paraId="365ADA2B">
      <w:pPr>
        <w:spacing w:after="0" w:line="276" w:lineRule="auto"/>
        <w:jc w:val="both"/>
        <w:rPr>
          <w:rFonts w:ascii="Arial" w:hAnsi="Arial" w:cs="Arial"/>
          <w:sz w:val="16"/>
          <w:szCs w:val="16"/>
        </w:rPr>
      </w:pPr>
    </w:p>
    <w:p w14:paraId="1241DA0B">
      <w:pPr>
        <w:spacing w:after="0" w:line="276" w:lineRule="auto"/>
        <w:jc w:val="both"/>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0356A1E1">
      <w:pPr>
        <w:spacing w:after="0" w:line="276" w:lineRule="auto"/>
        <w:jc w:val="both"/>
        <w:rPr>
          <w:rFonts w:ascii="Arial" w:hAnsi="Arial" w:cs="Arial"/>
          <w:sz w:val="16"/>
          <w:szCs w:val="16"/>
        </w:rPr>
      </w:pPr>
    </w:p>
    <w:p w14:paraId="2D8CEBF6">
      <w:pPr>
        <w:spacing w:after="0" w:line="276" w:lineRule="auto"/>
        <w:jc w:val="both"/>
        <w:rPr>
          <w:rFonts w:ascii="Arial" w:hAnsi="Arial" w:cs="Arial"/>
          <w:sz w:val="16"/>
          <w:szCs w:val="16"/>
        </w:rPr>
      </w:pPr>
    </w:p>
    <w:p w14:paraId="12451130">
      <w:pPr>
        <w:pStyle w:val="6"/>
        <w:spacing w:after="0" w:line="276" w:lineRule="auto"/>
        <w:jc w:val="both"/>
        <w:rPr>
          <w:rFonts w:ascii="Arial" w:hAnsi="Arial" w:eastAsia="SimSun" w:cs="Arial"/>
          <w:bCs/>
        </w:rPr>
      </w:pPr>
    </w:p>
    <w:p w14:paraId="7EB12996">
      <w:pPr>
        <w:pStyle w:val="6"/>
        <w:spacing w:after="0" w:line="276" w:lineRule="auto"/>
        <w:ind w:left="1080"/>
        <w:jc w:val="both"/>
        <w:rPr>
          <w:rFonts w:ascii="Arial" w:hAnsi="Arial" w:eastAsia="SimSun" w:cs="Arial"/>
          <w:bCs/>
        </w:rPr>
      </w:pPr>
    </w:p>
    <w:p w14:paraId="6D9566CF">
      <w:pPr>
        <w:pStyle w:val="6"/>
        <w:spacing w:after="0" w:line="276" w:lineRule="auto"/>
        <w:ind w:left="1080"/>
        <w:jc w:val="both"/>
        <w:rPr>
          <w:rFonts w:ascii="Arial" w:hAnsi="Arial" w:eastAsia="SimSun" w:cs="Arial"/>
          <w:bCs/>
        </w:rPr>
      </w:pPr>
    </w:p>
    <w:p w14:paraId="17961534"/>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3"/>
    <w:multiLevelType w:val="multilevel"/>
    <w:tmpl w:val="00000003"/>
    <w:lvl w:ilvl="0" w:tentative="0">
      <w:start w:val="1"/>
      <w:numFmt w:val="decimal"/>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00000004"/>
    <w:multiLevelType w:val="multilevel"/>
    <w:tmpl w:val="000000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6"/>
    <w:multiLevelType w:val="multilevel"/>
    <w:tmpl w:val="0000000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00000007"/>
    <w:multiLevelType w:val="multilevel"/>
    <w:tmpl w:val="0000000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8"/>
    <w:multiLevelType w:val="multilevel"/>
    <w:tmpl w:val="0000000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0000009"/>
    <w:multiLevelType w:val="multilevel"/>
    <w:tmpl w:val="0000000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03E11105"/>
    <w:multiLevelType w:val="multilevel"/>
    <w:tmpl w:val="03E11105"/>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8">
    <w:nsid w:val="1C6D34B9"/>
    <w:multiLevelType w:val="multilevel"/>
    <w:tmpl w:val="1C6D3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FE541C5"/>
    <w:multiLevelType w:val="multilevel"/>
    <w:tmpl w:val="1FE541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F0D455E"/>
    <w:multiLevelType w:val="multilevel"/>
    <w:tmpl w:val="2F0D455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34240C89"/>
    <w:multiLevelType w:val="multilevel"/>
    <w:tmpl w:val="34240C8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50DE2071"/>
    <w:multiLevelType w:val="multilevel"/>
    <w:tmpl w:val="50DE20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0"/>
  </w:num>
  <w:num w:numId="4">
    <w:abstractNumId w:val="2"/>
  </w:num>
  <w:num w:numId="5">
    <w:abstractNumId w:val="10"/>
  </w:num>
  <w:num w:numId="6">
    <w:abstractNumId w:val="12"/>
  </w:num>
  <w:num w:numId="7">
    <w:abstractNumId w:val="9"/>
  </w:num>
  <w:num w:numId="8">
    <w:abstractNumId w:val="7"/>
  </w:num>
  <w:num w:numId="9">
    <w:abstractNumId w:val="6"/>
  </w:num>
  <w:num w:numId="10">
    <w:abstractNumId w:val="4"/>
  </w:num>
  <w:num w:numId="11">
    <w:abstractNumId w:val="11"/>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CC1"/>
    <w:rsid w:val="00114CE1"/>
    <w:rsid w:val="003B5C00"/>
    <w:rsid w:val="004E40F4"/>
    <w:rsid w:val="005D1A69"/>
    <w:rsid w:val="00C14BD9"/>
    <w:rsid w:val="00C40731"/>
    <w:rsid w:val="00D3604A"/>
    <w:rsid w:val="00DB6CC1"/>
    <w:rsid w:val="00EA3381"/>
    <w:rsid w:val="00F64C4F"/>
    <w:rsid w:val="29F02C33"/>
    <w:rsid w:val="7EFB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Segoe UI" w:hAnsi="Segoe UI" w:cs="Segoe UI"/>
      <w:sz w:val="18"/>
      <w:szCs w:val="18"/>
    </w:rPr>
  </w:style>
  <w:style w:type="paragraph" w:styleId="5">
    <w:name w:val="No Spacing"/>
    <w:qFormat/>
    <w:uiPriority w:val="1"/>
    <w:pPr>
      <w:spacing w:after="0" w:line="240" w:lineRule="auto"/>
    </w:pPr>
    <w:rPr>
      <w:rFonts w:ascii="Calibri" w:hAnsi="Calibri" w:eastAsia="Calibri" w:cs="SimSun"/>
      <w:sz w:val="22"/>
      <w:szCs w:val="22"/>
      <w:lang w:val="en-US" w:eastAsia="en-US" w:bidi="ar-SA"/>
    </w:rPr>
  </w:style>
  <w:style w:type="paragraph" w:styleId="6">
    <w:name w:val="List Paragraph"/>
    <w:basedOn w:val="1"/>
    <w:qFormat/>
    <w:uiPriority w:val="34"/>
    <w:pPr>
      <w:ind w:left="720"/>
      <w:contextualSpacing/>
    </w:pPr>
    <w:rPr>
      <w:lang w:val="fil-PH"/>
      <w14:ligatures w14:val="standardContextual"/>
    </w:rPr>
  </w:style>
  <w:style w:type="character" w:customStyle="1" w:styleId="7">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45ECF-800D-4716-B7AF-D54D1587F733}">
  <ds:schemaRefs/>
</ds:datastoreItem>
</file>

<file path=docProps/app.xml><?xml version="1.0" encoding="utf-8"?>
<Properties xmlns="http://schemas.openxmlformats.org/officeDocument/2006/extended-properties" xmlns:vt="http://schemas.openxmlformats.org/officeDocument/2006/docPropsVTypes">
  <Template>Normal</Template>
  <Pages>8</Pages>
  <Words>1620</Words>
  <Characters>8975</Characters>
  <Lines>78</Lines>
  <Paragraphs>22</Paragraphs>
  <TotalTime>150</TotalTime>
  <ScaleCrop>false</ScaleCrop>
  <LinksUpToDate>false</LinksUpToDate>
  <CharactersWithSpaces>10930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2026-07-05T05:55:00Z</dcterms:created>
  <dc:creator>ASUS TUF</dc:creator>
  <cp:lastModifiedBy>user</cp:lastModifiedBy>
  <cp:lastPrinted>2026-09-10T04:06:00Z</cp:lastPrinted>
  <dcterms:modified xsi:type="dcterms:W3CDTF">2026-09-12T03:12:28Z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CDD50CEA42EA4BD0BCDA1078BF604B49_13</vt:lpwstr>
  </property>
  <property fmtid="{D5CDD505-2E9C-101B-9397-08002B2CF9AE}" pid="3" name="KSOTemplateDocerSaveRecord">
    <vt:lpwstr>eyJoZGlkIjoiZmE5MzgzYmJmMDE1OTkwMTNhNGI0ZGE3YzdkNzNmYTAifQ==</vt:lpwstr>
  </property>
  <property fmtid="{D5CDD505-2E9C-101B-9397-08002B2CF9AE}" pid="4" name="KSOProductBuildVer">
    <vt:lpwstr>1033-12.1.0.28032</vt:lpwstr>
  </property>
</Properties>
</file>