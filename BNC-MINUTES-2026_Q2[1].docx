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3054A">
      <w:pPr>
        <w:pStyle w:val="5"/>
        <w:jc w:val="center"/>
        <w:rPr>
          <w:b/>
          <w:bCs/>
          <w:sz w:val="32"/>
          <w:szCs w:val="32"/>
        </w:rPr>
      </w:pPr>
      <w:r>
        <w:rPr>
          <w:sz w:val="22"/>
        </w:rPr>
        <mc:AlternateContent>
          <mc:Choice Requires="wps">
            <w:drawing>
              <wp:anchor distT="0" distB="0" distL="114300" distR="114300" simplePos="0" relativeHeight="251660288" behindDoc="0" locked="0" layoutInCell="1" allowOverlap="1">
                <wp:simplePos x="0" y="0"/>
                <wp:positionH relativeFrom="column">
                  <wp:posOffset>4775835</wp:posOffset>
                </wp:positionH>
                <wp:positionV relativeFrom="paragraph">
                  <wp:posOffset>169545</wp:posOffset>
                </wp:positionV>
                <wp:extent cx="716915" cy="672465"/>
                <wp:effectExtent l="12700" t="12700" r="13335" b="19685"/>
                <wp:wrapNone/>
                <wp:docPr id="1" name="Oval 1"/>
                <wp:cNvGraphicFramePr/>
                <a:graphic xmlns:a="http://schemas.openxmlformats.org/drawingml/2006/main">
                  <a:graphicData uri="http://schemas.microsoft.com/office/word/2010/wordprocessingShape">
                    <wps:wsp>
                      <wps:cNvSpPr/>
                      <wps:spPr>
                        <a:xfrm>
                          <a:off x="5521960" y="593090"/>
                          <a:ext cx="716915" cy="672465"/>
                        </a:xfrm>
                        <a:prstGeom prst="ellipse">
                          <a:avLst/>
                        </a:prstGeom>
                        <a:blipFill rotWithShape="1">
                          <a:blip r:embed="rId6"/>
                          <a:stretch>
                            <a:fillRect l="-2000"/>
                          </a:stretch>
                        </a:blipFill>
                        <a:effectLst/>
                      </wps:spPr>
                      <wps:style>
                        <a:lnRef idx="2">
                          <a:schemeClr val="accent1">
                            <a:lumMod val="75000"/>
                          </a:schemeClr>
                        </a:lnRef>
                        <a:fillRef idx="1">
                          <a:schemeClr val="accent1"/>
                        </a:fillRef>
                        <a:effectRef idx="0">
                          <a:srgbClr val="FFFFFF"/>
                        </a:effectRef>
                        <a:fontRef idx="minor">
                          <a:schemeClr val="lt1"/>
                        </a:fontRef>
                      </wps:style>
                      <wps:txbx>
                        <w:txbxContent>
                          <w:p w14:paraId="5CC83C4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6.05pt;margin-top:13.35pt;height:52.95pt;width:56.45pt;z-index:251660288;v-text-anchor:middle;mso-width-relative:page;mso-height-relative:page;" filled="t" stroked="t" coordsize="21600,21600" o:gfxdata="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zGN4WPH0rH0nRMfQdIP8AG9MP8ZiP/FxP/Fn/AIyZ/wCNyH/jsp/47Kf+&#10;Oyn/AI7Kf+Nmf+Nkf+MZ/wCLP/FxP/GYxfjMAvx/Si6Po0LF0iP/AEI34juQO7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">
                <v:fill type="frame" on="t" focussize="0,0" recolor="t" rotate="t" r:id="rId6"/>
                <v:stroke weight="2pt" color="#376092 [2404]" joinstyle="round"/>
                <v:imagedata o:title=""/>
                <o:lock v:ext="edit" aspectratio="f"/>
                <v:textbox>
                  <w:txbxContent>
                    <w:p w14:paraId="5CC83C47">
                      <w:pPr>
                        <w:jc w:val="center"/>
                      </w:pPr>
                    </w:p>
                  </w:txbxContent>
                </v:textbox>
              </v:shape>
            </w:pict>
          </mc:Fallback>
        </mc:AlternateContent>
      </w:r>
      <w:r>
        <w:rPr>
          <w:lang w:val="en-PH" w:eastAsia="en-PH"/>
        </w:rPr>
        <w:drawing>
          <wp:anchor distT="0" distB="0" distL="0" distR="0" simplePos="0" relativeHeight="251659264" behindDoc="0" locked="0" layoutInCell="1" allowOverlap="1">
            <wp:simplePos x="0" y="0"/>
            <wp:positionH relativeFrom="column">
              <wp:posOffset>231775</wp:posOffset>
            </wp:positionH>
            <wp:positionV relativeFrom="paragraph">
              <wp:posOffset>187960</wp:posOffset>
            </wp:positionV>
            <wp:extent cx="674370" cy="674370"/>
            <wp:effectExtent l="0" t="0" r="0" b="0"/>
            <wp:wrapNone/>
            <wp:docPr id="1028" name="Picture 6" descr="Municipality of Liloy"/>
            <wp:cNvGraphicFramePr/>
            <a:graphic xmlns:a="http://schemas.openxmlformats.org/drawingml/2006/main">
              <a:graphicData uri="http://schemas.openxmlformats.org/drawingml/2006/picture">
                <pic:pic xmlns:pic="http://schemas.openxmlformats.org/drawingml/2006/picture">
                  <pic:nvPicPr>
                    <pic:cNvPr id="1028"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160EE6F7">
      <w:pPr>
        <w:pStyle w:val="5"/>
        <w:jc w:val="center"/>
        <w:rPr>
          <w:sz w:val="24"/>
          <w:szCs w:val="24"/>
        </w:rPr>
      </w:pPr>
      <w:r>
        <w:rPr>
          <w:sz w:val="24"/>
          <w:szCs w:val="24"/>
        </w:rPr>
        <w:t>Republic of the Philippines</w:t>
      </w:r>
    </w:p>
    <w:p w14:paraId="54BF479A">
      <w:pPr>
        <w:pStyle w:val="5"/>
        <w:jc w:val="center"/>
        <w:rPr>
          <w:sz w:val="24"/>
          <w:szCs w:val="24"/>
        </w:rPr>
      </w:pPr>
      <w:r>
        <w:rPr>
          <w:sz w:val="24"/>
          <w:szCs w:val="24"/>
        </w:rPr>
        <w:t>Province of ZAMBOANGA DEL NORTE</w:t>
      </w:r>
    </w:p>
    <w:p w14:paraId="492ACFC9">
      <w:pPr>
        <w:pStyle w:val="5"/>
        <w:jc w:val="center"/>
        <w:rPr>
          <w:sz w:val="24"/>
          <w:szCs w:val="24"/>
        </w:rPr>
      </w:pPr>
      <w:r>
        <w:rPr>
          <w:sz w:val="24"/>
          <w:szCs w:val="24"/>
        </w:rPr>
        <w:t>Municipality of LILOY</w:t>
      </w:r>
    </w:p>
    <w:p w14:paraId="528F0DC6">
      <w:pPr>
        <w:pStyle w:val="5"/>
        <w:pBdr>
          <w:bottom w:val="single" w:color="auto" w:sz="12" w:space="1"/>
        </w:pBdr>
        <w:jc w:val="center"/>
        <w:rPr>
          <w:rFonts w:hint="default"/>
          <w:sz w:val="24"/>
          <w:szCs w:val="24"/>
          <w:lang w:val="en-US"/>
        </w:rPr>
      </w:pPr>
      <w:r>
        <w:rPr>
          <w:sz w:val="24"/>
          <w:szCs w:val="24"/>
        </w:rPr>
        <w:t xml:space="preserve">BARANGAY </w:t>
      </w:r>
      <w:r>
        <w:rPr>
          <w:rFonts w:hint="default"/>
          <w:sz w:val="24"/>
          <w:szCs w:val="24"/>
          <w:lang w:val="en-US"/>
        </w:rPr>
        <w:t>OVERVIEW</w:t>
      </w:r>
    </w:p>
    <w:p w14:paraId="5771DD7C">
      <w:pPr>
        <w:pStyle w:val="5"/>
        <w:pBdr>
          <w:bottom w:val="single" w:color="auto" w:sz="12" w:space="1"/>
        </w:pBdr>
        <w:jc w:val="center"/>
        <w:rPr>
          <w:rFonts w:hint="default"/>
          <w:sz w:val="24"/>
          <w:szCs w:val="24"/>
          <w:lang w:val="en-US"/>
        </w:rPr>
      </w:pPr>
    </w:p>
    <w:p w14:paraId="55105014">
      <w:pPr>
        <w:pStyle w:val="5"/>
        <w:jc w:val="center"/>
        <w:rPr>
          <w:b/>
          <w:bCs/>
          <w:sz w:val="24"/>
          <w:szCs w:val="24"/>
        </w:rPr>
      </w:pPr>
      <w:r>
        <w:rPr>
          <w:b/>
          <w:bCs/>
          <w:sz w:val="24"/>
          <w:szCs w:val="24"/>
        </w:rPr>
        <w:t>BARANGAY NUTRITION COMMITTEE</w:t>
      </w:r>
    </w:p>
    <w:p w14:paraId="6DDCDF5D">
      <w:pPr>
        <w:pStyle w:val="5"/>
        <w:jc w:val="center"/>
        <w:rPr>
          <w:sz w:val="32"/>
          <w:szCs w:val="32"/>
        </w:rPr>
      </w:pPr>
    </w:p>
    <w:p w14:paraId="4D71D34B">
      <w:pPr>
        <w:pStyle w:val="5"/>
        <w:jc w:val="center"/>
        <w:rPr>
          <w:b/>
          <w:bCs/>
          <w:sz w:val="24"/>
          <w:szCs w:val="24"/>
        </w:rPr>
      </w:pPr>
      <w:r>
        <w:rPr>
          <w:b/>
          <w:bCs/>
          <w:sz w:val="24"/>
          <w:szCs w:val="24"/>
        </w:rPr>
        <w:t>MINUTES OF THE MEETING</w:t>
      </w:r>
    </w:p>
    <w:p w14:paraId="22C3BC4A">
      <w:pPr>
        <w:pStyle w:val="5"/>
        <w:jc w:val="center"/>
        <w:rPr>
          <w:sz w:val="24"/>
          <w:szCs w:val="24"/>
        </w:rPr>
      </w:pPr>
    </w:p>
    <w:p w14:paraId="4A1B26C4">
      <w:pPr>
        <w:pStyle w:val="5"/>
        <w:ind w:left="360"/>
        <w:rPr>
          <w:b/>
          <w:bCs/>
        </w:rPr>
      </w:pPr>
      <w:r>
        <w:rPr>
          <w:b/>
          <w:bCs/>
        </w:rPr>
        <w:t>Call to Order</w:t>
      </w:r>
    </w:p>
    <w:p w14:paraId="0EAB1CC6">
      <w:pPr>
        <w:pStyle w:val="5"/>
        <w:ind w:left="360"/>
        <w:jc w:val="both"/>
        <w:rPr>
          <w:rFonts w:hint="default"/>
          <w:lang w:val="en-US"/>
        </w:rPr>
      </w:pPr>
      <w:r>
        <w:t>BNC Chair Hon. A</w:t>
      </w:r>
      <w:r>
        <w:rPr>
          <w:rFonts w:hint="default"/>
          <w:lang w:val="en-US"/>
        </w:rPr>
        <w:t>ntolin C. Villahermosa</w:t>
      </w:r>
      <w:r>
        <w:t xml:space="preserve"> called to order the </w:t>
      </w:r>
      <w:r>
        <w:rPr>
          <w:lang w:val="en-US"/>
        </w:rPr>
        <w:t>2nd</w:t>
      </w:r>
      <w:r>
        <w:t xml:space="preserve"> BNC Regular Meeting of Brgy.</w:t>
      </w:r>
      <w:r>
        <w:rPr>
          <w:rFonts w:hint="default"/>
          <w:lang w:val="en-US"/>
        </w:rPr>
        <w:t xml:space="preserve"> Overview </w:t>
      </w:r>
      <w:r>
        <w:t xml:space="preserve"> at 1 o’clock in the afternoon on </w:t>
      </w:r>
      <w:r>
        <w:rPr>
          <w:rFonts w:hint="default"/>
          <w:lang w:val="en-US"/>
        </w:rPr>
        <w:t>June 20</w:t>
      </w:r>
      <w:r>
        <w:t xml:space="preserve">, 2026 at the Session Hall of Brgy. </w:t>
      </w:r>
      <w:r>
        <w:rPr>
          <w:rFonts w:hint="default"/>
          <w:lang w:val="en-US"/>
        </w:rPr>
        <w:t>Overview.</w:t>
      </w:r>
    </w:p>
    <w:p w14:paraId="557B9D2A">
      <w:pPr>
        <w:pStyle w:val="5"/>
        <w:tabs>
          <w:tab w:val="left" w:pos="720"/>
        </w:tabs>
        <w:ind w:left="450"/>
      </w:pPr>
    </w:p>
    <w:p w14:paraId="024927CF">
      <w:pPr>
        <w:pStyle w:val="5"/>
        <w:ind w:left="360"/>
        <w:rPr>
          <w:b/>
          <w:bCs/>
        </w:rPr>
      </w:pPr>
      <w:r>
        <w:rPr>
          <w:b/>
          <w:bCs/>
        </w:rPr>
        <w:t>Roll Call</w:t>
      </w:r>
    </w:p>
    <w:p w14:paraId="4B88D19E">
      <w:pPr>
        <w:pStyle w:val="5"/>
        <w:ind w:left="360"/>
      </w:pPr>
      <w:r>
        <w:t xml:space="preserve">BNS </w:t>
      </w:r>
      <w:r>
        <w:rPr>
          <w:rFonts w:hint="default"/>
          <w:lang w:val="en-US"/>
        </w:rPr>
        <w:t>Rosanna Indoc</w:t>
      </w:r>
      <w:r>
        <w:t xml:space="preserve">  conducted a roll call. The following BNC members were present:</w:t>
      </w:r>
    </w:p>
    <w:p w14:paraId="5ADE74B0">
      <w:pPr>
        <w:pStyle w:val="5"/>
        <w:jc w:val="center"/>
      </w:pPr>
    </w:p>
    <w:p w14:paraId="232F7010">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6DEACD68">
      <w:pPr>
        <w:pStyle w:val="5"/>
        <w:ind w:left="360"/>
        <w:rPr>
          <w:b/>
          <w:bCs/>
        </w:rPr>
      </w:pPr>
      <w:r>
        <w:rPr>
          <w:b/>
          <w:bCs/>
          <w:u w:val="single"/>
        </w:rPr>
        <w:t>Hon.</w:t>
      </w:r>
      <w:r>
        <w:rPr>
          <w:rFonts w:hint="default"/>
          <w:b/>
          <w:bCs/>
          <w:u w:val="single"/>
          <w:lang w:val="en-US"/>
        </w:rPr>
        <w:t xml:space="preserve"> Antolin C. Villahermosa</w:t>
      </w:r>
      <w:r>
        <w:rPr>
          <w:b/>
          <w:bCs/>
        </w:rPr>
        <w:tab/>
      </w:r>
      <w:r>
        <w:rPr>
          <w:b/>
          <w:bCs/>
        </w:rPr>
        <w:tab/>
      </w:r>
      <w:r>
        <w:rPr>
          <w:b/>
          <w:bCs/>
        </w:rPr>
        <w:tab/>
      </w:r>
      <w:r>
        <w:rPr>
          <w:b/>
          <w:bCs/>
        </w:rPr>
        <w:tab/>
      </w:r>
      <w:r>
        <w:rPr>
          <w:b/>
          <w:bCs/>
        </w:rPr>
        <w:tab/>
      </w:r>
      <w:r>
        <w:rPr>
          <w:b/>
          <w:bCs/>
        </w:rPr>
        <w:t>Barangay Captain</w:t>
      </w:r>
    </w:p>
    <w:p w14:paraId="63D70671">
      <w:pPr>
        <w:pStyle w:val="5"/>
        <w:ind w:left="360"/>
        <w:rPr>
          <w:b/>
          <w:bCs/>
        </w:rPr>
      </w:pPr>
      <w:r>
        <w:rPr>
          <w:b/>
          <w:bCs/>
          <w:u w:val="single"/>
        </w:rPr>
        <w:t xml:space="preserve">Hon. </w:t>
      </w:r>
      <w:r>
        <w:rPr>
          <w:rFonts w:hint="default"/>
          <w:b/>
          <w:bCs/>
          <w:u w:val="single"/>
          <w:lang w:val="en-US"/>
        </w:rPr>
        <w:t>Eudecia H. Bustamante</w:t>
      </w:r>
      <w:r>
        <w:rPr>
          <w:b/>
          <w:bCs/>
        </w:rPr>
        <w:tab/>
      </w:r>
      <w:r>
        <w:rPr>
          <w:b/>
          <w:bCs/>
        </w:rPr>
        <w:tab/>
      </w:r>
      <w:r>
        <w:rPr>
          <w:b/>
          <w:bCs/>
        </w:rPr>
        <w:tab/>
      </w:r>
      <w:r>
        <w:rPr>
          <w:b/>
          <w:bCs/>
        </w:rPr>
        <w:tab/>
      </w:r>
      <w:r>
        <w:rPr>
          <w:b/>
          <w:bCs/>
        </w:rPr>
        <w:tab/>
      </w:r>
      <w:r>
        <w:rPr>
          <w:b/>
          <w:bCs/>
        </w:rPr>
        <w:t>Barangay Councilor</w:t>
      </w:r>
    </w:p>
    <w:p w14:paraId="4B1EFA09">
      <w:pPr>
        <w:pStyle w:val="5"/>
        <w:ind w:left="360"/>
        <w:rPr>
          <w:b/>
          <w:bCs/>
        </w:rPr>
      </w:pPr>
      <w:r>
        <w:rPr>
          <w:b/>
          <w:bCs/>
          <w:u w:val="single"/>
        </w:rPr>
        <w:t>Hon.</w:t>
      </w:r>
      <w:r>
        <w:rPr>
          <w:rFonts w:hint="default"/>
          <w:b/>
          <w:bCs/>
          <w:u w:val="single"/>
          <w:lang w:val="en-US"/>
        </w:rPr>
        <w:t xml:space="preserve"> Jeonilo A. Gomisong</w:t>
      </w:r>
      <w:r>
        <w:rPr>
          <w:b/>
          <w:bCs/>
        </w:rPr>
        <w:tab/>
      </w:r>
      <w:r>
        <w:rPr>
          <w:b/>
          <w:bCs/>
        </w:rPr>
        <w:tab/>
      </w:r>
      <w:r>
        <w:rPr>
          <w:b/>
          <w:bCs/>
        </w:rPr>
        <w:tab/>
      </w:r>
      <w:r>
        <w:rPr>
          <w:b/>
          <w:bCs/>
        </w:rPr>
        <w:tab/>
      </w:r>
      <w:r>
        <w:rPr>
          <w:b/>
          <w:bCs/>
        </w:rPr>
        <w:tab/>
      </w:r>
      <w:r>
        <w:rPr>
          <w:b/>
          <w:bCs/>
        </w:rPr>
        <w:tab/>
      </w:r>
      <w:r>
        <w:rPr>
          <w:b/>
          <w:bCs/>
        </w:rPr>
        <w:t>Barangay Councilor</w:t>
      </w:r>
    </w:p>
    <w:p w14:paraId="7E6B1511">
      <w:pPr>
        <w:pStyle w:val="5"/>
        <w:ind w:left="360"/>
        <w:rPr>
          <w:b/>
          <w:bCs/>
        </w:rPr>
      </w:pPr>
      <w:r>
        <w:rPr>
          <w:b/>
          <w:bCs/>
          <w:u w:val="single"/>
        </w:rPr>
        <w:t>Hon.</w:t>
      </w:r>
      <w:r>
        <w:rPr>
          <w:rFonts w:hint="default"/>
          <w:b/>
          <w:bCs/>
          <w:u w:val="single"/>
          <w:lang w:val="en-US"/>
        </w:rPr>
        <w:t xml:space="preserve"> Elvie J. Martinez</w:t>
      </w:r>
      <w:r>
        <w:rPr>
          <w:b/>
          <w:bCs/>
        </w:rPr>
        <w:tab/>
      </w:r>
      <w:r>
        <w:rPr>
          <w:b/>
          <w:bCs/>
        </w:rPr>
        <w:tab/>
      </w:r>
      <w:r>
        <w:rPr>
          <w:b/>
          <w:bCs/>
        </w:rPr>
        <w:tab/>
      </w:r>
      <w:r>
        <w:rPr>
          <w:b/>
          <w:bCs/>
        </w:rPr>
        <w:tab/>
      </w:r>
      <w:r>
        <w:rPr>
          <w:b/>
          <w:bCs/>
        </w:rPr>
        <w:tab/>
      </w:r>
      <w:r>
        <w:rPr>
          <w:b/>
          <w:bCs/>
        </w:rPr>
        <w:tab/>
      </w:r>
      <w:r>
        <w:rPr>
          <w:b/>
          <w:bCs/>
        </w:rPr>
        <w:t>Barangay Councilor</w:t>
      </w:r>
    </w:p>
    <w:p w14:paraId="6D14194B">
      <w:pPr>
        <w:pStyle w:val="5"/>
        <w:ind w:left="360"/>
        <w:rPr>
          <w:b/>
          <w:bCs/>
        </w:rPr>
      </w:pPr>
      <w:r>
        <w:rPr>
          <w:b/>
          <w:bCs/>
          <w:u w:val="single"/>
        </w:rPr>
        <w:t xml:space="preserve">Hon. </w:t>
      </w:r>
      <w:r>
        <w:rPr>
          <w:rFonts w:hint="default"/>
          <w:b/>
          <w:bCs/>
          <w:u w:val="single"/>
          <w:lang w:val="en-US"/>
        </w:rPr>
        <w:t>Jenar G. Moscay</w:t>
      </w:r>
      <w:r>
        <w:rPr>
          <w:b/>
          <w:bCs/>
        </w:rPr>
        <w:tab/>
      </w:r>
      <w:r>
        <w:rPr>
          <w:b/>
          <w:bCs/>
        </w:rPr>
        <w:tab/>
      </w:r>
      <w:r>
        <w:rPr>
          <w:b/>
          <w:bCs/>
        </w:rPr>
        <w:tab/>
      </w:r>
      <w:r>
        <w:rPr>
          <w:b/>
          <w:bCs/>
        </w:rPr>
        <w:tab/>
      </w:r>
      <w:r>
        <w:rPr>
          <w:b/>
          <w:bCs/>
        </w:rPr>
        <w:tab/>
      </w:r>
      <w:r>
        <w:rPr>
          <w:b/>
          <w:bCs/>
        </w:rPr>
        <w:tab/>
      </w:r>
      <w:r>
        <w:rPr>
          <w:b/>
          <w:bCs/>
        </w:rPr>
        <w:t>Barangay Councilor</w:t>
      </w:r>
    </w:p>
    <w:p w14:paraId="371B56A5">
      <w:pPr>
        <w:pStyle w:val="5"/>
        <w:ind w:left="360"/>
        <w:rPr>
          <w:b/>
          <w:bCs/>
        </w:rPr>
      </w:pPr>
      <w:r>
        <w:rPr>
          <w:b/>
          <w:bCs/>
          <w:u w:val="single"/>
        </w:rPr>
        <w:t xml:space="preserve">Hon. </w:t>
      </w:r>
      <w:r>
        <w:rPr>
          <w:rFonts w:hint="default"/>
          <w:b/>
          <w:bCs/>
          <w:u w:val="single"/>
          <w:lang w:val="en-US"/>
        </w:rPr>
        <w:t>Warpelina Y. Basay</w:t>
      </w:r>
      <w:r>
        <w:rPr>
          <w:b/>
          <w:bCs/>
        </w:rPr>
        <w:tab/>
      </w:r>
      <w:r>
        <w:rPr>
          <w:b/>
          <w:bCs/>
        </w:rPr>
        <w:tab/>
      </w:r>
      <w:r>
        <w:rPr>
          <w:b/>
          <w:bCs/>
        </w:rPr>
        <w:tab/>
      </w:r>
      <w:r>
        <w:rPr>
          <w:b/>
          <w:bCs/>
        </w:rPr>
        <w:tab/>
      </w:r>
      <w:r>
        <w:rPr>
          <w:b/>
          <w:bCs/>
        </w:rPr>
        <w:tab/>
      </w:r>
      <w:r>
        <w:rPr>
          <w:rFonts w:hint="default"/>
          <w:b/>
          <w:bCs/>
          <w:lang w:val="en-US"/>
        </w:rPr>
        <w:t xml:space="preserve">              </w:t>
      </w:r>
      <w:r>
        <w:rPr>
          <w:b/>
          <w:bCs/>
        </w:rPr>
        <w:t>Barangay Councilor</w:t>
      </w:r>
    </w:p>
    <w:p w14:paraId="2ED7D049">
      <w:pPr>
        <w:pStyle w:val="5"/>
        <w:ind w:left="360"/>
        <w:rPr>
          <w:b/>
          <w:bCs/>
        </w:rPr>
      </w:pPr>
      <w:r>
        <w:rPr>
          <w:b/>
          <w:bCs/>
          <w:u w:val="single"/>
        </w:rPr>
        <w:t xml:space="preserve">Hon. </w:t>
      </w:r>
      <w:r>
        <w:rPr>
          <w:rFonts w:hint="default"/>
          <w:b/>
          <w:bCs/>
          <w:u w:val="single"/>
          <w:lang w:val="en-US"/>
        </w:rPr>
        <w:t>Elizalde V. Eting</w:t>
      </w:r>
      <w:r>
        <w:rPr>
          <w:b/>
          <w:bCs/>
        </w:rPr>
        <w:tab/>
      </w:r>
      <w:r>
        <w:rPr>
          <w:b/>
          <w:bCs/>
        </w:rPr>
        <w:tab/>
      </w:r>
      <w:r>
        <w:rPr>
          <w:b/>
          <w:bCs/>
        </w:rPr>
        <w:tab/>
      </w:r>
      <w:r>
        <w:rPr>
          <w:b/>
          <w:bCs/>
        </w:rPr>
        <w:tab/>
      </w:r>
      <w:r>
        <w:rPr>
          <w:b/>
          <w:bCs/>
        </w:rPr>
        <w:tab/>
      </w:r>
      <w:r>
        <w:rPr>
          <w:b/>
          <w:bCs/>
        </w:rPr>
        <w:tab/>
      </w:r>
      <w:r>
        <w:rPr>
          <w:b/>
          <w:bCs/>
        </w:rPr>
        <w:t>Barangay Councilor</w:t>
      </w:r>
    </w:p>
    <w:p w14:paraId="285E39EB">
      <w:pPr>
        <w:pStyle w:val="5"/>
        <w:ind w:left="360"/>
        <w:rPr>
          <w:b/>
          <w:bCs/>
        </w:rPr>
      </w:pPr>
      <w:r>
        <w:rPr>
          <w:b/>
          <w:bCs/>
          <w:u w:val="single"/>
        </w:rPr>
        <w:t xml:space="preserve">Hon. </w:t>
      </w:r>
      <w:r>
        <w:rPr>
          <w:rFonts w:hint="default"/>
          <w:b/>
          <w:bCs/>
          <w:u w:val="single"/>
          <w:lang w:val="en-US"/>
        </w:rPr>
        <w:t>Saeden L. Bustamante</w:t>
      </w:r>
      <w:r>
        <w:rPr>
          <w:b/>
          <w:bCs/>
        </w:rPr>
        <w:tab/>
      </w:r>
      <w:r>
        <w:rPr>
          <w:b/>
          <w:bCs/>
        </w:rPr>
        <w:tab/>
      </w:r>
      <w:r>
        <w:rPr>
          <w:b/>
          <w:bCs/>
        </w:rPr>
        <w:tab/>
      </w:r>
      <w:r>
        <w:rPr>
          <w:b/>
          <w:bCs/>
        </w:rPr>
        <w:tab/>
      </w:r>
      <w:r>
        <w:rPr>
          <w:b/>
          <w:bCs/>
        </w:rPr>
        <w:tab/>
      </w:r>
      <w:r>
        <w:rPr>
          <w:b/>
          <w:bCs/>
        </w:rPr>
        <w:tab/>
      </w:r>
      <w:r>
        <w:rPr>
          <w:b/>
          <w:bCs/>
        </w:rPr>
        <w:t>SK Chair</w:t>
      </w:r>
      <w:r>
        <w:rPr>
          <w:rFonts w:hint="default"/>
          <w:b/>
          <w:bCs/>
          <w:lang w:val="en-US"/>
        </w:rPr>
        <w:t>wo</w:t>
      </w:r>
      <w:r>
        <w:rPr>
          <w:b/>
          <w:bCs/>
        </w:rPr>
        <w:t>man</w:t>
      </w:r>
    </w:p>
    <w:p w14:paraId="41E0A518">
      <w:pPr>
        <w:pStyle w:val="5"/>
        <w:ind w:left="360"/>
        <w:rPr>
          <w:b/>
          <w:bCs/>
        </w:rPr>
      </w:pPr>
      <w:r>
        <w:rPr>
          <w:b/>
          <w:bCs/>
          <w:u w:val="single"/>
        </w:rPr>
        <w:t>Mrs.</w:t>
      </w:r>
      <w:r>
        <w:rPr>
          <w:rFonts w:hint="default"/>
          <w:b/>
          <w:bCs/>
          <w:u w:val="single"/>
          <w:lang w:val="en-US"/>
        </w:rPr>
        <w:t xml:space="preserve"> Myrna Funtanarez</w:t>
      </w:r>
      <w:r>
        <w:rPr>
          <w:b/>
          <w:bCs/>
        </w:rPr>
        <w:tab/>
      </w:r>
      <w:r>
        <w:rPr>
          <w:b/>
          <w:bCs/>
        </w:rPr>
        <w:tab/>
      </w:r>
      <w:r>
        <w:rPr>
          <w:b/>
          <w:bCs/>
        </w:rPr>
        <w:tab/>
      </w:r>
      <w:r>
        <w:rPr>
          <w:b/>
          <w:bCs/>
        </w:rPr>
        <w:tab/>
      </w:r>
      <w:r>
        <w:rPr>
          <w:b/>
          <w:bCs/>
        </w:rPr>
        <w:tab/>
      </w:r>
      <w:r>
        <w:rPr>
          <w:b/>
          <w:bCs/>
        </w:rPr>
        <w:tab/>
      </w:r>
      <w:r>
        <w:rPr>
          <w:b/>
          <w:bCs/>
        </w:rPr>
        <w:t>Parent Leader</w:t>
      </w:r>
    </w:p>
    <w:p w14:paraId="6F2AD108">
      <w:pPr>
        <w:pStyle w:val="5"/>
        <w:ind w:left="360"/>
        <w:rPr>
          <w:b/>
          <w:bCs/>
        </w:rPr>
      </w:pPr>
      <w:r>
        <w:rPr>
          <w:b/>
          <w:bCs/>
          <w:u w:val="single"/>
        </w:rPr>
        <w:t xml:space="preserve">Mr. </w:t>
      </w:r>
      <w:r>
        <w:rPr>
          <w:rFonts w:hint="default"/>
          <w:b/>
          <w:bCs/>
          <w:u w:val="single"/>
          <w:lang w:val="en-US"/>
        </w:rPr>
        <w:t>Franklin Sumaoy</w:t>
      </w:r>
      <w:r>
        <w:rPr>
          <w:b/>
          <w:bCs/>
        </w:rPr>
        <w:tab/>
      </w:r>
      <w:r>
        <w:rPr>
          <w:b/>
          <w:bCs/>
        </w:rPr>
        <w:tab/>
      </w:r>
      <w:r>
        <w:rPr>
          <w:b/>
          <w:bCs/>
        </w:rPr>
        <w:tab/>
      </w:r>
      <w:r>
        <w:rPr>
          <w:b/>
          <w:bCs/>
        </w:rPr>
        <w:tab/>
      </w:r>
      <w:r>
        <w:rPr>
          <w:b/>
          <w:bCs/>
        </w:rPr>
        <w:tab/>
      </w:r>
      <w:r>
        <w:rPr>
          <w:b/>
          <w:bCs/>
        </w:rPr>
        <w:tab/>
      </w:r>
      <w:r>
        <w:rPr>
          <w:b/>
          <w:bCs/>
        </w:rPr>
        <w:t>Brgy. Tanod</w:t>
      </w:r>
    </w:p>
    <w:p w14:paraId="461A80E1">
      <w:pPr>
        <w:pStyle w:val="5"/>
        <w:ind w:left="360"/>
        <w:rPr>
          <w:rFonts w:hint="default"/>
          <w:b/>
          <w:bCs/>
          <w:lang w:val="en-US"/>
        </w:rPr>
      </w:pPr>
      <w:r>
        <w:rPr>
          <w:rFonts w:hint="default"/>
          <w:b/>
          <w:bCs/>
          <w:lang w:val="en-US"/>
        </w:rPr>
        <w:t>Ms. Rosanna V. Indoc                                                                                   BNS</w:t>
      </w:r>
    </w:p>
    <w:p w14:paraId="58A201B0">
      <w:pPr>
        <w:pStyle w:val="5"/>
        <w:ind w:left="360"/>
        <w:rPr>
          <w:b/>
          <w:bCs/>
        </w:rPr>
      </w:pPr>
      <w:r>
        <w:rPr>
          <w:b/>
          <w:bCs/>
          <w:u w:val="single"/>
        </w:rPr>
        <w:t xml:space="preserve">Ms. </w:t>
      </w:r>
      <w:r>
        <w:rPr>
          <w:rFonts w:hint="default"/>
          <w:b/>
          <w:bCs/>
          <w:u w:val="single"/>
          <w:lang w:val="en-US"/>
        </w:rPr>
        <w:t>Marichel Brillantes</w:t>
      </w:r>
      <w:r>
        <w:rPr>
          <w:b/>
          <w:bCs/>
        </w:rPr>
        <w:tab/>
      </w:r>
      <w:r>
        <w:rPr>
          <w:b/>
          <w:bCs/>
        </w:rPr>
        <w:tab/>
      </w:r>
      <w:r>
        <w:rPr>
          <w:b/>
          <w:bCs/>
        </w:rPr>
        <w:tab/>
      </w:r>
      <w:r>
        <w:rPr>
          <w:b/>
          <w:bCs/>
        </w:rPr>
        <w:tab/>
      </w:r>
      <w:r>
        <w:rPr>
          <w:b/>
          <w:bCs/>
        </w:rPr>
        <w:tab/>
      </w:r>
      <w:r>
        <w:rPr>
          <w:b/>
          <w:bCs/>
        </w:rPr>
        <w:tab/>
      </w:r>
      <w:r>
        <w:rPr>
          <w:b/>
          <w:bCs/>
        </w:rPr>
        <w:t>BHW</w:t>
      </w:r>
    </w:p>
    <w:p w14:paraId="5A27986C">
      <w:pPr>
        <w:pStyle w:val="5"/>
        <w:ind w:left="360"/>
        <w:rPr>
          <w:rFonts w:hint="default"/>
          <w:b/>
          <w:bCs/>
          <w:lang w:val="en-US"/>
        </w:rPr>
      </w:pPr>
      <w:r>
        <w:rPr>
          <w:b/>
          <w:bCs/>
          <w:u w:val="single"/>
        </w:rPr>
        <w:t xml:space="preserve">Mrs. </w:t>
      </w:r>
      <w:r>
        <w:rPr>
          <w:rFonts w:hint="default"/>
          <w:b/>
          <w:bCs/>
          <w:u w:val="single"/>
          <w:lang w:val="en-US"/>
        </w:rPr>
        <w:t>Marisa Estoque</w:t>
      </w:r>
      <w:r>
        <w:rPr>
          <w:b/>
          <w:bCs/>
        </w:rPr>
        <w:tab/>
      </w:r>
      <w:r>
        <w:rPr>
          <w:b/>
          <w:bCs/>
        </w:rPr>
        <w:tab/>
      </w:r>
      <w:r>
        <w:rPr>
          <w:b/>
          <w:bCs/>
        </w:rPr>
        <w:tab/>
      </w:r>
      <w:r>
        <w:rPr>
          <w:b/>
          <w:bCs/>
        </w:rPr>
        <w:tab/>
      </w:r>
      <w:r>
        <w:rPr>
          <w:b/>
          <w:bCs/>
        </w:rPr>
        <w:tab/>
      </w:r>
      <w:r>
        <w:rPr>
          <w:b/>
          <w:bCs/>
        </w:rPr>
        <w:tab/>
      </w:r>
      <w:r>
        <w:rPr>
          <w:rFonts w:hint="default"/>
          <w:b/>
          <w:bCs/>
          <w:lang w:val="en-US"/>
        </w:rPr>
        <w:t>BHW</w:t>
      </w:r>
    </w:p>
    <w:p w14:paraId="3C0F5F1F">
      <w:pPr>
        <w:pStyle w:val="5"/>
        <w:ind w:left="360"/>
        <w:rPr>
          <w:b/>
          <w:bCs/>
        </w:rPr>
      </w:pPr>
      <w:r>
        <w:rPr>
          <w:b/>
          <w:bCs/>
          <w:u w:val="single"/>
        </w:rPr>
        <w:t>Mrs.</w:t>
      </w:r>
      <w:r>
        <w:rPr>
          <w:rFonts w:hint="default"/>
          <w:b/>
          <w:bCs/>
          <w:u w:val="single"/>
          <w:lang w:val="en-US"/>
        </w:rPr>
        <w:t xml:space="preserve"> Sammie Caperig</w:t>
      </w:r>
      <w:r>
        <w:rPr>
          <w:b/>
          <w:bCs/>
        </w:rPr>
        <w:tab/>
      </w:r>
      <w:r>
        <w:rPr>
          <w:b/>
          <w:bCs/>
        </w:rPr>
        <w:tab/>
      </w:r>
      <w:r>
        <w:rPr>
          <w:b/>
          <w:bCs/>
        </w:rPr>
        <w:tab/>
      </w:r>
      <w:r>
        <w:rPr>
          <w:b/>
          <w:bCs/>
        </w:rPr>
        <w:tab/>
      </w:r>
      <w:r>
        <w:rPr>
          <w:b/>
          <w:bCs/>
        </w:rPr>
        <w:tab/>
      </w:r>
      <w:r>
        <w:rPr>
          <w:b/>
          <w:bCs/>
        </w:rPr>
        <w:tab/>
      </w:r>
      <w:r>
        <w:rPr>
          <w:b/>
          <w:bCs/>
        </w:rPr>
        <w:t>Women’s Organization Chair</w:t>
      </w:r>
    </w:p>
    <w:p w14:paraId="34C0F3B7">
      <w:pPr>
        <w:pStyle w:val="5"/>
        <w:ind w:left="360"/>
        <w:rPr>
          <w:b/>
          <w:bCs/>
        </w:rPr>
      </w:pPr>
    </w:p>
    <w:p w14:paraId="695289F2">
      <w:pPr>
        <w:pStyle w:val="5"/>
        <w:ind w:left="360"/>
        <w:rPr>
          <w:rFonts w:hint="default"/>
          <w:b/>
          <w:bCs/>
          <w:lang w:val="en-US"/>
        </w:rPr>
      </w:pPr>
      <w:r>
        <w:rPr>
          <w:b/>
          <w:bCs/>
        </w:rPr>
        <w:t xml:space="preserve">Absent: </w:t>
      </w:r>
      <w:r>
        <w:rPr>
          <w:rFonts w:hint="default"/>
          <w:b/>
          <w:bCs/>
          <w:lang w:val="en-US"/>
        </w:rPr>
        <w:t>none</w:t>
      </w:r>
    </w:p>
    <w:p w14:paraId="1E82FA48">
      <w:pPr>
        <w:pStyle w:val="5"/>
        <w:ind w:left="360"/>
        <w:rPr>
          <w:b/>
          <w:bCs/>
        </w:rPr>
      </w:pPr>
      <w:r>
        <w:rPr>
          <w:b/>
          <w:bCs/>
        </w:rPr>
        <w:t>Excuse:NONE</w:t>
      </w:r>
    </w:p>
    <w:p w14:paraId="21C86F2E">
      <w:pPr>
        <w:pStyle w:val="5"/>
        <w:ind w:left="360"/>
        <w:jc w:val="center"/>
        <w:rPr>
          <w:b/>
          <w:bCs/>
          <w:sz w:val="24"/>
          <w:szCs w:val="24"/>
        </w:rPr>
      </w:pPr>
      <w:r>
        <w:rPr>
          <w:b/>
          <w:bCs/>
          <w:sz w:val="24"/>
          <w:szCs w:val="24"/>
        </w:rPr>
        <w:t>ORDER OF THE BUSINESS</w:t>
      </w:r>
    </w:p>
    <w:p w14:paraId="215DF514">
      <w:pPr>
        <w:pStyle w:val="5"/>
        <w:numPr>
          <w:ilvl w:val="0"/>
          <w:numId w:val="1"/>
        </w:numPr>
      </w:pPr>
      <w:r>
        <w:t>CALL TO ORDER</w:t>
      </w:r>
    </w:p>
    <w:p w14:paraId="2C8FD10A">
      <w:pPr>
        <w:pStyle w:val="5"/>
        <w:numPr>
          <w:ilvl w:val="0"/>
          <w:numId w:val="1"/>
        </w:numPr>
      </w:pPr>
      <w:r>
        <w:t>INVOCATION</w:t>
      </w:r>
    </w:p>
    <w:p w14:paraId="24533F22">
      <w:pPr>
        <w:pStyle w:val="5"/>
        <w:numPr>
          <w:ilvl w:val="0"/>
          <w:numId w:val="1"/>
        </w:numPr>
      </w:pPr>
      <w:r>
        <w:t>PHILIPPINE NATIONAL ANTHEM</w:t>
      </w:r>
    </w:p>
    <w:p w14:paraId="28A9AE4E">
      <w:pPr>
        <w:pStyle w:val="5"/>
        <w:numPr>
          <w:ilvl w:val="0"/>
          <w:numId w:val="1"/>
        </w:numPr>
      </w:pPr>
      <w:r>
        <w:t>ROLL CALL</w:t>
      </w:r>
    </w:p>
    <w:p w14:paraId="1090AD99">
      <w:pPr>
        <w:pStyle w:val="6"/>
        <w:numPr>
          <w:ilvl w:val="0"/>
          <w:numId w:val="1"/>
        </w:numPr>
        <w:spacing w:after="0" w:line="276" w:lineRule="auto"/>
        <w:jc w:val="both"/>
        <w:rPr>
          <w:rFonts w:ascii="Arial" w:hAnsi="Arial" w:eastAsia="SimSun" w:cs="Arial"/>
        </w:rPr>
      </w:pPr>
      <w:r>
        <w:rPr>
          <w:rFonts w:ascii="Arial" w:hAnsi="Arial" w:eastAsia="SimSun" w:cs="Arial"/>
        </w:rPr>
        <w:t>READING AND APPROVAL OF THE PREVIOUS MINUTES</w:t>
      </w:r>
    </w:p>
    <w:p w14:paraId="19607018">
      <w:pPr>
        <w:pStyle w:val="6"/>
        <w:numPr>
          <w:ilvl w:val="0"/>
          <w:numId w:val="1"/>
        </w:numPr>
        <w:spacing w:after="0" w:line="276" w:lineRule="auto"/>
        <w:jc w:val="both"/>
        <w:rPr>
          <w:rFonts w:ascii="Arial" w:hAnsi="Arial" w:eastAsia="SimSun" w:cs="Arial"/>
        </w:rPr>
      </w:pPr>
      <w:r>
        <w:rPr>
          <w:rFonts w:ascii="Arial" w:hAnsi="Arial" w:eastAsia="SimSun" w:cs="Arial"/>
        </w:rPr>
        <w:t>MATTER ARISING FROM THE PREVIOUS MINUTES</w:t>
      </w:r>
    </w:p>
    <w:p w14:paraId="23B91453">
      <w:pPr>
        <w:pStyle w:val="6"/>
        <w:numPr>
          <w:ilvl w:val="0"/>
          <w:numId w:val="1"/>
        </w:numPr>
        <w:spacing w:after="0" w:line="276" w:lineRule="auto"/>
        <w:jc w:val="both"/>
        <w:rPr>
          <w:rFonts w:ascii="Arial" w:hAnsi="Arial" w:eastAsia="SimSun" w:cs="Arial"/>
        </w:rPr>
      </w:pPr>
      <w:r>
        <w:rPr>
          <w:rFonts w:ascii="Arial" w:hAnsi="Arial" w:eastAsia="SimSun" w:cs="Arial"/>
        </w:rPr>
        <w:t>VISITOR’S HOUR</w:t>
      </w:r>
    </w:p>
    <w:p w14:paraId="0E4D7232">
      <w:pPr>
        <w:pStyle w:val="6"/>
        <w:numPr>
          <w:ilvl w:val="0"/>
          <w:numId w:val="1"/>
        </w:numPr>
        <w:spacing w:after="0" w:line="276" w:lineRule="auto"/>
        <w:jc w:val="both"/>
        <w:rPr>
          <w:rFonts w:ascii="Arial" w:hAnsi="Arial" w:eastAsia="SimSun" w:cs="Arial"/>
        </w:rPr>
      </w:pPr>
      <w:r>
        <w:rPr>
          <w:rFonts w:ascii="Arial" w:hAnsi="Arial" w:eastAsia="SimSun" w:cs="Arial"/>
        </w:rPr>
        <w:t>CHAIRMAN’S HOUR</w:t>
      </w:r>
    </w:p>
    <w:p w14:paraId="4C22AAED">
      <w:pPr>
        <w:pStyle w:val="6"/>
        <w:numPr>
          <w:ilvl w:val="0"/>
          <w:numId w:val="1"/>
        </w:numPr>
        <w:spacing w:after="0" w:line="276" w:lineRule="auto"/>
        <w:jc w:val="both"/>
        <w:rPr>
          <w:rFonts w:ascii="Arial" w:hAnsi="Arial" w:eastAsia="SimSun" w:cs="Arial"/>
        </w:rPr>
      </w:pPr>
      <w:r>
        <w:rPr>
          <w:rFonts w:ascii="Arial" w:hAnsi="Arial" w:eastAsia="SimSun" w:cs="Arial"/>
        </w:rPr>
        <w:t>COMMITTEE REPORT</w:t>
      </w:r>
    </w:p>
    <w:p w14:paraId="690419DE">
      <w:pPr>
        <w:pStyle w:val="6"/>
        <w:numPr>
          <w:ilvl w:val="0"/>
          <w:numId w:val="1"/>
        </w:numPr>
        <w:spacing w:after="0" w:line="276" w:lineRule="auto"/>
        <w:jc w:val="both"/>
        <w:rPr>
          <w:rFonts w:ascii="Arial" w:hAnsi="Arial" w:eastAsia="SimSun" w:cs="Arial"/>
        </w:rPr>
      </w:pPr>
      <w:r>
        <w:rPr>
          <w:rFonts w:ascii="Arial" w:hAnsi="Arial" w:eastAsia="SimSun" w:cs="Arial"/>
        </w:rPr>
        <w:t xml:space="preserve">PREVIOUS AGENDA NOT FINISH </w:t>
      </w:r>
    </w:p>
    <w:p w14:paraId="5D613655">
      <w:pPr>
        <w:pStyle w:val="6"/>
        <w:numPr>
          <w:ilvl w:val="0"/>
          <w:numId w:val="1"/>
        </w:numPr>
        <w:spacing w:after="0" w:line="276" w:lineRule="auto"/>
        <w:jc w:val="both"/>
        <w:rPr>
          <w:rFonts w:ascii="Arial" w:hAnsi="Arial" w:eastAsia="SimSun" w:cs="Arial"/>
        </w:rPr>
      </w:pPr>
      <w:r>
        <w:rPr>
          <w:rFonts w:ascii="Arial" w:hAnsi="Arial" w:eastAsia="SimSun" w:cs="Arial"/>
        </w:rPr>
        <w:t>OTHER MATTERS</w:t>
      </w:r>
    </w:p>
    <w:p w14:paraId="756E4F2A">
      <w:pPr>
        <w:pStyle w:val="6"/>
        <w:spacing w:after="0" w:line="276" w:lineRule="auto"/>
        <w:ind w:left="1080"/>
        <w:jc w:val="both"/>
        <w:rPr>
          <w:rFonts w:ascii="Arial" w:hAnsi="Arial" w:eastAsia="SimSun" w:cs="Arial"/>
          <w:b/>
          <w:sz w:val="24"/>
          <w:szCs w:val="24"/>
        </w:rPr>
      </w:pPr>
    </w:p>
    <w:p w14:paraId="23DFFADE">
      <w:pPr>
        <w:pStyle w:val="6"/>
        <w:spacing w:after="0" w:line="276" w:lineRule="auto"/>
        <w:ind w:left="1080"/>
        <w:jc w:val="both"/>
        <w:rPr>
          <w:rFonts w:ascii="Arial" w:hAnsi="Arial" w:eastAsia="SimSun" w:cs="Arial"/>
          <w:bCs/>
          <w:sz w:val="24"/>
          <w:szCs w:val="24"/>
        </w:rPr>
      </w:pPr>
      <w:r>
        <w:rPr>
          <w:rFonts w:ascii="Arial" w:hAnsi="Arial" w:eastAsia="SimSun" w:cs="Arial"/>
          <w:bCs/>
          <w:sz w:val="24"/>
          <w:szCs w:val="24"/>
        </w:rPr>
        <w:t xml:space="preserve">Adoption of the order of the day by. Hon. </w:t>
      </w:r>
      <w:r>
        <w:rPr>
          <w:rFonts w:hint="default" w:ascii="Arial" w:hAnsi="Arial" w:eastAsia="SimSun" w:cs="Arial"/>
          <w:bCs/>
          <w:sz w:val="24"/>
          <w:szCs w:val="24"/>
          <w:lang w:val="en-US"/>
        </w:rPr>
        <w:t>Jenar Moscay</w:t>
      </w:r>
      <w:r>
        <w:rPr>
          <w:rFonts w:ascii="Arial" w:hAnsi="Arial" w:eastAsia="SimSun" w:cs="Arial"/>
          <w:bCs/>
          <w:sz w:val="24"/>
          <w:szCs w:val="24"/>
        </w:rPr>
        <w:t xml:space="preserve"> and duly seconded by  Hon. </w:t>
      </w:r>
      <w:r>
        <w:rPr>
          <w:rFonts w:hint="default" w:ascii="Arial" w:hAnsi="Arial" w:eastAsia="SimSun" w:cs="Arial"/>
          <w:bCs/>
          <w:sz w:val="24"/>
          <w:szCs w:val="24"/>
          <w:lang w:val="en-US"/>
        </w:rPr>
        <w:t>Warpelina Y. Basay</w:t>
      </w:r>
      <w:r>
        <w:rPr>
          <w:rFonts w:ascii="Arial" w:hAnsi="Arial" w:eastAsia="SimSun" w:cs="Arial"/>
          <w:bCs/>
          <w:sz w:val="24"/>
          <w:szCs w:val="24"/>
        </w:rPr>
        <w:t>.</w:t>
      </w:r>
    </w:p>
    <w:p w14:paraId="62A7CCD2">
      <w:pPr>
        <w:pStyle w:val="6"/>
        <w:spacing w:after="0" w:line="276" w:lineRule="auto"/>
        <w:ind w:left="1080"/>
        <w:jc w:val="both"/>
        <w:rPr>
          <w:rFonts w:ascii="Arial" w:hAnsi="Arial" w:eastAsia="SimSun" w:cs="Arial"/>
          <w:bCs/>
          <w:sz w:val="24"/>
          <w:szCs w:val="24"/>
        </w:rPr>
      </w:pPr>
    </w:p>
    <w:p w14:paraId="5A697AA4">
      <w:pPr>
        <w:spacing w:after="0" w:line="276" w:lineRule="auto"/>
        <w:jc w:val="both"/>
        <w:rPr>
          <w:rFonts w:ascii="Arial" w:hAnsi="Arial" w:eastAsia="SimSun" w:cs="Arial"/>
          <w:b/>
          <w:sz w:val="24"/>
          <w:szCs w:val="24"/>
        </w:rPr>
      </w:pPr>
      <w:r>
        <w:rPr>
          <w:rFonts w:ascii="Arial" w:hAnsi="Arial" w:eastAsia="SimSun" w:cs="Arial"/>
          <w:b/>
          <w:sz w:val="24"/>
          <w:szCs w:val="24"/>
        </w:rPr>
        <w:t>CALL TO ORDER</w:t>
      </w:r>
    </w:p>
    <w:p w14:paraId="18304974">
      <w:pPr>
        <w:spacing w:after="0" w:line="276" w:lineRule="auto"/>
        <w:jc w:val="both"/>
        <w:rPr>
          <w:bCs/>
          <w:sz w:val="24"/>
          <w:szCs w:val="24"/>
        </w:rPr>
      </w:pPr>
      <w:r>
        <w:rPr>
          <w:rFonts w:ascii="Arial" w:hAnsi="Arial" w:eastAsia="SimSun" w:cs="Arial"/>
          <w:bCs/>
          <w:sz w:val="24"/>
          <w:szCs w:val="24"/>
        </w:rPr>
        <w:tab/>
      </w:r>
      <w:r>
        <w:rPr>
          <w:rFonts w:ascii="Arial" w:hAnsi="Arial" w:eastAsia="SimSun" w:cs="Arial"/>
          <w:bCs/>
          <w:sz w:val="24"/>
          <w:szCs w:val="24"/>
        </w:rPr>
        <w:t xml:space="preserve">The session was call  to order by the Punong Barangay </w:t>
      </w:r>
      <w:r>
        <w:rPr>
          <w:rFonts w:hint="default" w:ascii="Arial" w:hAnsi="Arial" w:eastAsia="SimSun" w:cs="Arial"/>
          <w:bCs/>
          <w:sz w:val="24"/>
          <w:szCs w:val="24"/>
          <w:lang w:val="en-US"/>
        </w:rPr>
        <w:t>Antolin C. Villahermosa</w:t>
      </w:r>
      <w:r>
        <w:rPr>
          <w:rFonts w:ascii="Arial" w:hAnsi="Arial" w:eastAsia="SimSun" w:cs="Arial"/>
          <w:bCs/>
          <w:sz w:val="24"/>
          <w:szCs w:val="24"/>
        </w:rPr>
        <w:t xml:space="preserve"> at exactly 1:20 P.M held at Temporary Barangay Session Hall dated </w:t>
      </w:r>
      <w:r>
        <w:rPr>
          <w:rFonts w:hint="default" w:ascii="Arial" w:hAnsi="Arial" w:eastAsia="SimSun" w:cs="Arial"/>
          <w:bCs/>
          <w:sz w:val="24"/>
          <w:szCs w:val="24"/>
          <w:lang w:val="en-US"/>
        </w:rPr>
        <w:t>June 20</w:t>
      </w:r>
      <w:r>
        <w:rPr>
          <w:rFonts w:ascii="Arial" w:hAnsi="Arial" w:eastAsia="SimSun" w:cs="Arial"/>
          <w:bCs/>
          <w:sz w:val="24"/>
          <w:szCs w:val="24"/>
        </w:rPr>
        <w:t>, 2026</w:t>
      </w:r>
      <w:r>
        <w:rPr>
          <w:bCs/>
          <w:sz w:val="24"/>
          <w:szCs w:val="24"/>
        </w:rPr>
        <w:t xml:space="preserve">     </w:t>
      </w:r>
    </w:p>
    <w:p w14:paraId="0F7EB61E">
      <w:pPr>
        <w:pStyle w:val="5"/>
        <w:rPr>
          <w:sz w:val="24"/>
          <w:szCs w:val="24"/>
        </w:rPr>
      </w:pPr>
    </w:p>
    <w:p w14:paraId="0B1D619C">
      <w:pPr>
        <w:pStyle w:val="5"/>
        <w:ind w:left="360"/>
        <w:rPr>
          <w:sz w:val="24"/>
          <w:szCs w:val="24"/>
        </w:rPr>
      </w:pPr>
    </w:p>
    <w:p w14:paraId="013666CE">
      <w:pPr>
        <w:pStyle w:val="5"/>
        <w:ind w:left="360"/>
        <w:rPr>
          <w:b/>
          <w:bCs/>
          <w:sz w:val="24"/>
          <w:szCs w:val="24"/>
        </w:rPr>
      </w:pPr>
      <w:r>
        <w:rPr>
          <w:b/>
          <w:bCs/>
          <w:sz w:val="24"/>
          <w:szCs w:val="24"/>
        </w:rPr>
        <w:t>Presentation and adoption of the agenda</w:t>
      </w:r>
    </w:p>
    <w:p w14:paraId="1F12AB1B">
      <w:pPr>
        <w:pStyle w:val="5"/>
        <w:ind w:left="360"/>
        <w:rPr>
          <w:sz w:val="24"/>
          <w:szCs w:val="24"/>
        </w:rPr>
      </w:pPr>
      <w:r>
        <w:rPr>
          <w:sz w:val="24"/>
          <w:szCs w:val="24"/>
        </w:rPr>
        <w:t xml:space="preserve">BNC Chair </w:t>
      </w:r>
      <w:r>
        <w:rPr>
          <w:rFonts w:hint="default"/>
          <w:sz w:val="24"/>
          <w:szCs w:val="24"/>
          <w:lang w:val="en-US"/>
        </w:rPr>
        <w:t>Antolin C. Villahermosa</w:t>
      </w:r>
      <w:r>
        <w:rPr>
          <w:sz w:val="24"/>
          <w:szCs w:val="24"/>
        </w:rPr>
        <w:t xml:space="preserve"> presented the business of the day as follows:</w:t>
      </w:r>
    </w:p>
    <w:p w14:paraId="3D5F3683">
      <w:pPr>
        <w:pStyle w:val="5"/>
        <w:numPr>
          <w:ilvl w:val="0"/>
          <w:numId w:val="2"/>
        </w:numPr>
        <w:ind w:left="1260"/>
        <w:rPr>
          <w:sz w:val="24"/>
          <w:szCs w:val="24"/>
        </w:rPr>
      </w:pPr>
      <w:r>
        <w:rPr>
          <w:sz w:val="24"/>
          <w:szCs w:val="24"/>
        </w:rPr>
        <w:t xml:space="preserve"> OPT Plus  (</w:t>
      </w:r>
      <w:r>
        <w:rPr>
          <w:sz w:val="24"/>
          <w:szCs w:val="24"/>
          <w:lang w:val="en-US"/>
        </w:rPr>
        <w:t>2nd</w:t>
      </w:r>
      <w:r>
        <w:rPr>
          <w:sz w:val="24"/>
          <w:szCs w:val="24"/>
        </w:rPr>
        <w:t xml:space="preserve"> Quarter) </w:t>
      </w:r>
    </w:p>
    <w:p w14:paraId="097CD8C3">
      <w:pPr>
        <w:pStyle w:val="5"/>
        <w:numPr>
          <w:ilvl w:val="0"/>
          <w:numId w:val="2"/>
        </w:numPr>
        <w:ind w:left="1260"/>
        <w:rPr>
          <w:rFonts w:hint="default"/>
          <w:sz w:val="24"/>
          <w:szCs w:val="24"/>
          <w:lang w:val="en-US"/>
        </w:rPr>
      </w:pPr>
      <w:r>
        <w:rPr>
          <w:sz w:val="24"/>
          <w:szCs w:val="24"/>
        </w:rPr>
        <w:t xml:space="preserve">Presentation of Quarter </w:t>
      </w:r>
      <w:r>
        <w:rPr>
          <w:rFonts w:hint="default"/>
          <w:sz w:val="24"/>
          <w:szCs w:val="24"/>
          <w:lang w:val="en-US"/>
        </w:rPr>
        <w:t>2</w:t>
      </w:r>
      <w:r>
        <w:rPr>
          <w:sz w:val="24"/>
          <w:szCs w:val="24"/>
        </w:rPr>
        <w:t xml:space="preserve"> (2026) PMNP household Summary gaps and Action plan.</w:t>
      </w:r>
    </w:p>
    <w:p w14:paraId="2CF88386">
      <w:pPr>
        <w:pStyle w:val="5"/>
        <w:numPr>
          <w:ilvl w:val="0"/>
          <w:numId w:val="2"/>
        </w:numPr>
        <w:ind w:left="1260"/>
        <w:rPr>
          <w:rFonts w:hint="default"/>
          <w:sz w:val="24"/>
          <w:szCs w:val="24"/>
          <w:lang w:val="en-US"/>
        </w:rPr>
      </w:pPr>
      <w:r>
        <w:rPr>
          <w:rFonts w:hint="default"/>
          <w:sz w:val="24"/>
          <w:szCs w:val="24"/>
          <w:lang w:val="en-US"/>
        </w:rPr>
        <w:t xml:space="preserve"> Nutrition Month</w:t>
      </w:r>
    </w:p>
    <w:p w14:paraId="584EFC85">
      <w:pPr>
        <w:pStyle w:val="5"/>
        <w:numPr>
          <w:ilvl w:val="0"/>
          <w:numId w:val="2"/>
        </w:numPr>
        <w:ind w:left="1260"/>
        <w:rPr>
          <w:rFonts w:hint="default"/>
          <w:sz w:val="24"/>
          <w:szCs w:val="24"/>
          <w:lang w:val="en-US"/>
        </w:rPr>
      </w:pPr>
      <w:r>
        <w:rPr>
          <w:rFonts w:hint="default"/>
          <w:sz w:val="24"/>
          <w:szCs w:val="24"/>
          <w:lang w:val="en-US"/>
        </w:rPr>
        <w:t>School Based Feeding Program</w:t>
      </w:r>
    </w:p>
    <w:p w14:paraId="7FDDE7AF">
      <w:pPr>
        <w:pStyle w:val="5"/>
        <w:numPr>
          <w:numId w:val="0"/>
        </w:numPr>
        <w:ind w:left="900" w:leftChars="0"/>
        <w:rPr>
          <w:rFonts w:hint="default"/>
          <w:sz w:val="24"/>
          <w:szCs w:val="24"/>
          <w:lang w:val="en-US"/>
        </w:rPr>
      </w:pPr>
    </w:p>
    <w:p w14:paraId="15945961">
      <w:pPr>
        <w:pStyle w:val="5"/>
        <w:ind w:left="450"/>
        <w:jc w:val="both"/>
        <w:rPr>
          <w:sz w:val="24"/>
          <w:szCs w:val="24"/>
        </w:rPr>
      </w:pPr>
      <w:r>
        <w:rPr>
          <w:sz w:val="24"/>
          <w:szCs w:val="24"/>
        </w:rPr>
        <w:t>After which, the presiding chair asked the body for any change or addition to the agenda. Having none, a motion to approve was requested. Moved by Hon.</w:t>
      </w:r>
      <w:r>
        <w:rPr>
          <w:rFonts w:hint="default"/>
          <w:sz w:val="24"/>
          <w:szCs w:val="24"/>
          <w:lang w:val="en-US"/>
        </w:rPr>
        <w:t xml:space="preserve"> Eric L. Estoque</w:t>
      </w:r>
      <w:r>
        <w:rPr>
          <w:sz w:val="24"/>
          <w:szCs w:val="24"/>
        </w:rPr>
        <w:t xml:space="preserve"> and duly seconded by Women’s Organization President Mrs</w:t>
      </w:r>
      <w:r>
        <w:rPr>
          <w:rFonts w:hint="default"/>
          <w:sz w:val="24"/>
          <w:szCs w:val="24"/>
          <w:lang w:val="en-US"/>
        </w:rPr>
        <w:t>. Sammie Caperig</w:t>
      </w:r>
      <w:r>
        <w:rPr>
          <w:sz w:val="24"/>
          <w:szCs w:val="24"/>
        </w:rPr>
        <w:t>, the meeting agenda were approved</w:t>
      </w:r>
    </w:p>
    <w:p w14:paraId="77359BFA">
      <w:pPr>
        <w:pStyle w:val="5"/>
        <w:ind w:left="450"/>
        <w:rPr>
          <w:sz w:val="24"/>
          <w:szCs w:val="24"/>
        </w:rPr>
      </w:pPr>
    </w:p>
    <w:p w14:paraId="5EADB96F">
      <w:pPr>
        <w:pStyle w:val="5"/>
        <w:numPr>
          <w:ilvl w:val="0"/>
          <w:numId w:val="3"/>
        </w:numPr>
        <w:ind w:left="360"/>
        <w:rPr>
          <w:b/>
          <w:bCs/>
          <w:sz w:val="24"/>
          <w:szCs w:val="24"/>
        </w:rPr>
      </w:pPr>
      <w:r>
        <w:rPr>
          <w:b/>
          <w:bCs/>
          <w:sz w:val="24"/>
          <w:szCs w:val="24"/>
        </w:rPr>
        <w:t>Discussion/highlights of the Meeting Agenda</w:t>
      </w:r>
    </w:p>
    <w:p w14:paraId="356A918B">
      <w:pPr>
        <w:pStyle w:val="5"/>
        <w:numPr>
          <w:ilvl w:val="0"/>
          <w:numId w:val="4"/>
        </w:numPr>
        <w:rPr>
          <w:sz w:val="24"/>
          <w:szCs w:val="24"/>
        </w:rPr>
      </w:pPr>
      <w:r>
        <w:rPr>
          <w:rFonts w:hint="default"/>
          <w:b/>
          <w:bCs/>
          <w:sz w:val="24"/>
          <w:szCs w:val="24"/>
          <w:lang w:val="en-US"/>
        </w:rPr>
        <w:t>2</w:t>
      </w:r>
      <w:r>
        <w:rPr>
          <w:rFonts w:hint="default"/>
          <w:b/>
          <w:bCs/>
          <w:sz w:val="24"/>
          <w:szCs w:val="24"/>
          <w:vertAlign w:val="superscript"/>
          <w:lang w:val="en-US"/>
        </w:rPr>
        <w:t>nd</w:t>
      </w:r>
      <w:r>
        <w:rPr>
          <w:rFonts w:hint="default"/>
          <w:b/>
          <w:bCs/>
          <w:sz w:val="24"/>
          <w:szCs w:val="24"/>
          <w:lang w:val="en-US"/>
        </w:rPr>
        <w:t xml:space="preserve"> quarter</w:t>
      </w:r>
      <w:r>
        <w:rPr>
          <w:b/>
          <w:bCs/>
          <w:sz w:val="24"/>
          <w:szCs w:val="24"/>
        </w:rPr>
        <w:t xml:space="preserve"> OPT plus</w:t>
      </w:r>
    </w:p>
    <w:p w14:paraId="61D4E7F9">
      <w:pPr>
        <w:pStyle w:val="5"/>
        <w:numPr>
          <w:numId w:val="0"/>
        </w:numPr>
        <w:ind w:left="360" w:leftChars="0"/>
        <w:rPr>
          <w:rFonts w:hint="default"/>
          <w:b w:val="0"/>
          <w:bCs w:val="0"/>
          <w:sz w:val="24"/>
          <w:szCs w:val="24"/>
          <w:lang w:val="en-US"/>
        </w:rPr>
      </w:pPr>
      <w:r>
        <w:rPr>
          <w:rFonts w:hint="default"/>
          <w:b/>
          <w:bCs/>
          <w:sz w:val="24"/>
          <w:szCs w:val="24"/>
          <w:lang w:val="en-US"/>
        </w:rPr>
        <w:t xml:space="preserve">       </w:t>
      </w:r>
      <w:r>
        <w:rPr>
          <w:rFonts w:hint="default"/>
          <w:b w:val="0"/>
          <w:bCs w:val="0"/>
          <w:sz w:val="24"/>
          <w:szCs w:val="24"/>
          <w:lang w:val="en-US"/>
        </w:rPr>
        <w:t>BNS ROSANNA INDOC nagpahibalo nga mag opt karong june 26, 2026 og mag 1 shot feeding para sa mga 0-59 months. BNC Chair Antolin C. Villahermosa nagpahibalo sa mga konsehal og BHW nga ipahibalo sa matag purok nga paarion ang mga bata nga nag edad 0-59 months.</w:t>
      </w:r>
    </w:p>
    <w:p w14:paraId="6FDD28A9">
      <w:pPr>
        <w:pStyle w:val="5"/>
        <w:numPr>
          <w:numId w:val="0"/>
        </w:numPr>
        <w:ind w:left="360" w:leftChars="0"/>
        <w:rPr>
          <w:rFonts w:hint="default"/>
          <w:b w:val="0"/>
          <w:bCs w:val="0"/>
          <w:sz w:val="24"/>
          <w:szCs w:val="24"/>
          <w:lang w:val="en-US"/>
        </w:rPr>
      </w:pPr>
    </w:p>
    <w:p w14:paraId="338F0D45">
      <w:pPr>
        <w:pStyle w:val="5"/>
        <w:numPr>
          <w:numId w:val="0"/>
        </w:numPr>
        <w:ind w:left="360" w:leftChars="0"/>
        <w:rPr>
          <w:rFonts w:hint="default"/>
          <w:b w:val="0"/>
          <w:bCs w:val="0"/>
          <w:sz w:val="24"/>
          <w:szCs w:val="24"/>
          <w:lang w:val="en-US"/>
        </w:rPr>
      </w:pPr>
    </w:p>
    <w:p w14:paraId="40F24FBF">
      <w:pPr>
        <w:pStyle w:val="5"/>
        <w:ind w:left="720"/>
        <w:rPr>
          <w:sz w:val="24"/>
          <w:szCs w:val="24"/>
        </w:rPr>
      </w:pPr>
      <w:r>
        <w:rPr>
          <w:sz w:val="24"/>
          <w:szCs w:val="24"/>
        </w:rPr>
        <w:t xml:space="preserve"> </w:t>
      </w:r>
    </w:p>
    <w:p w14:paraId="20412F98">
      <w:pPr>
        <w:pStyle w:val="5"/>
        <w:numPr>
          <w:ilvl w:val="0"/>
          <w:numId w:val="4"/>
        </w:numPr>
        <w:rPr>
          <w:b/>
          <w:sz w:val="24"/>
          <w:szCs w:val="24"/>
        </w:rPr>
      </w:pPr>
      <w:r>
        <w:rPr>
          <w:b/>
          <w:sz w:val="24"/>
          <w:szCs w:val="24"/>
        </w:rPr>
        <w:t xml:space="preserve">Presentation of PMNP Quarter </w:t>
      </w:r>
      <w:r>
        <w:rPr>
          <w:rFonts w:hint="default"/>
          <w:b/>
          <w:sz w:val="24"/>
          <w:szCs w:val="24"/>
          <w:lang w:val="en-US"/>
        </w:rPr>
        <w:t>2</w:t>
      </w:r>
      <w:r>
        <w:rPr>
          <w:b/>
          <w:sz w:val="24"/>
          <w:szCs w:val="24"/>
        </w:rPr>
        <w:t xml:space="preserve"> (2026) summary gaps and Action Plan </w:t>
      </w:r>
      <w:r>
        <w:rPr>
          <w:sz w:val="24"/>
          <w:szCs w:val="24"/>
        </w:rPr>
        <w:t>in which:</w:t>
      </w:r>
    </w:p>
    <w:p w14:paraId="0B008C2B">
      <w:pPr>
        <w:pStyle w:val="5"/>
        <w:numPr>
          <w:ilvl w:val="0"/>
          <w:numId w:val="5"/>
        </w:numPr>
        <w:rPr>
          <w:sz w:val="24"/>
          <w:szCs w:val="24"/>
        </w:rPr>
      </w:pPr>
      <w:r>
        <w:rPr>
          <w:rFonts w:hint="default"/>
          <w:sz w:val="24"/>
          <w:szCs w:val="24"/>
          <w:lang w:val="en-US"/>
        </w:rPr>
        <w:t>209</w:t>
      </w:r>
      <w:r>
        <w:rPr>
          <w:sz w:val="24"/>
          <w:szCs w:val="24"/>
        </w:rPr>
        <w:t xml:space="preserve"> Household Surveyed</w:t>
      </w:r>
    </w:p>
    <w:p w14:paraId="0506B894">
      <w:pPr>
        <w:pStyle w:val="5"/>
        <w:numPr>
          <w:ilvl w:val="0"/>
          <w:numId w:val="5"/>
        </w:numPr>
        <w:rPr>
          <w:sz w:val="24"/>
          <w:szCs w:val="24"/>
        </w:rPr>
      </w:pPr>
      <w:r>
        <w:rPr>
          <w:rFonts w:hint="default"/>
          <w:sz w:val="24"/>
          <w:szCs w:val="24"/>
          <w:lang w:val="en-US"/>
        </w:rPr>
        <w:t>76</w:t>
      </w:r>
      <w:r>
        <w:rPr>
          <w:sz w:val="24"/>
          <w:szCs w:val="24"/>
        </w:rPr>
        <w:t xml:space="preserve"> Eligible Household</w:t>
      </w:r>
    </w:p>
    <w:p w14:paraId="6909F5CD">
      <w:pPr>
        <w:pStyle w:val="5"/>
        <w:numPr>
          <w:ilvl w:val="0"/>
          <w:numId w:val="5"/>
        </w:numPr>
        <w:rPr>
          <w:sz w:val="24"/>
          <w:szCs w:val="24"/>
        </w:rPr>
      </w:pPr>
      <w:r>
        <w:rPr>
          <w:rFonts w:hint="default"/>
          <w:sz w:val="24"/>
          <w:szCs w:val="24"/>
          <w:lang w:val="en-US"/>
        </w:rPr>
        <w:t>76</w:t>
      </w:r>
      <w:r>
        <w:rPr>
          <w:sz w:val="24"/>
          <w:szCs w:val="24"/>
        </w:rPr>
        <w:t xml:space="preserve"> approved eligible household</w:t>
      </w:r>
    </w:p>
    <w:p w14:paraId="7175C0D7">
      <w:pPr>
        <w:pStyle w:val="5"/>
        <w:numPr>
          <w:ilvl w:val="0"/>
          <w:numId w:val="5"/>
        </w:numPr>
        <w:rPr>
          <w:sz w:val="24"/>
          <w:szCs w:val="24"/>
        </w:rPr>
      </w:pPr>
      <w:r>
        <w:rPr>
          <w:rFonts w:hint="default"/>
          <w:sz w:val="24"/>
          <w:szCs w:val="24"/>
          <w:lang w:val="en-US"/>
        </w:rPr>
        <w:t>41</w:t>
      </w:r>
      <w:r>
        <w:rPr>
          <w:sz w:val="24"/>
          <w:szCs w:val="24"/>
        </w:rPr>
        <w:t xml:space="preserve"> convergent household</w:t>
      </w:r>
    </w:p>
    <w:p w14:paraId="43325FD5">
      <w:pPr>
        <w:pStyle w:val="5"/>
        <w:numPr>
          <w:ilvl w:val="0"/>
          <w:numId w:val="5"/>
        </w:numPr>
        <w:rPr>
          <w:sz w:val="24"/>
          <w:szCs w:val="24"/>
        </w:rPr>
      </w:pPr>
      <w:r>
        <w:rPr>
          <w:rFonts w:hint="default"/>
          <w:sz w:val="24"/>
          <w:szCs w:val="24"/>
          <w:lang w:val="en-US"/>
        </w:rPr>
        <w:t>74</w:t>
      </w:r>
      <w:r>
        <w:rPr>
          <w:sz w:val="24"/>
          <w:szCs w:val="24"/>
        </w:rPr>
        <w:t xml:space="preserve"> Household with eligible child </w:t>
      </w:r>
    </w:p>
    <w:p w14:paraId="6906EEF0">
      <w:pPr>
        <w:pStyle w:val="5"/>
        <w:numPr>
          <w:ilvl w:val="0"/>
          <w:numId w:val="5"/>
        </w:numPr>
        <w:rPr>
          <w:sz w:val="24"/>
          <w:szCs w:val="24"/>
        </w:rPr>
      </w:pPr>
      <w:r>
        <w:rPr>
          <w:rFonts w:hint="default"/>
          <w:sz w:val="24"/>
          <w:szCs w:val="24"/>
          <w:lang w:val="en-US"/>
        </w:rPr>
        <w:t>4</w:t>
      </w:r>
      <w:r>
        <w:rPr>
          <w:sz w:val="24"/>
          <w:szCs w:val="24"/>
        </w:rPr>
        <w:t xml:space="preserve"> Eligible Pregnant</w:t>
      </w:r>
    </w:p>
    <w:p w14:paraId="740F7183">
      <w:pPr>
        <w:pStyle w:val="5"/>
        <w:numPr>
          <w:ilvl w:val="0"/>
          <w:numId w:val="5"/>
        </w:numPr>
        <w:rPr>
          <w:sz w:val="24"/>
          <w:szCs w:val="24"/>
        </w:rPr>
      </w:pPr>
      <w:r>
        <w:rPr>
          <w:rFonts w:hint="default"/>
          <w:sz w:val="24"/>
          <w:szCs w:val="24"/>
          <w:lang w:val="en-US"/>
        </w:rPr>
        <w:t>1</w:t>
      </w:r>
      <w:r>
        <w:rPr>
          <w:sz w:val="24"/>
          <w:szCs w:val="24"/>
        </w:rPr>
        <w:t xml:space="preserve"> Eligible Postpartum</w:t>
      </w:r>
    </w:p>
    <w:p w14:paraId="5BD9D368">
      <w:pPr>
        <w:pStyle w:val="5"/>
        <w:numPr>
          <w:ilvl w:val="0"/>
          <w:numId w:val="5"/>
        </w:numPr>
        <w:rPr>
          <w:sz w:val="24"/>
          <w:szCs w:val="24"/>
        </w:rPr>
      </w:pPr>
      <w:r>
        <w:rPr>
          <w:rFonts w:hint="default"/>
          <w:sz w:val="24"/>
          <w:szCs w:val="24"/>
          <w:lang w:val="en-US"/>
        </w:rPr>
        <w:t>346</w:t>
      </w:r>
      <w:r>
        <w:rPr>
          <w:sz w:val="24"/>
          <w:szCs w:val="24"/>
        </w:rPr>
        <w:t xml:space="preserve"> eligible WRA</w:t>
      </w:r>
    </w:p>
    <w:p w14:paraId="1A3015F3">
      <w:pPr>
        <w:pStyle w:val="5"/>
        <w:numPr>
          <w:ilvl w:val="0"/>
          <w:numId w:val="5"/>
        </w:numPr>
        <w:rPr>
          <w:sz w:val="24"/>
          <w:szCs w:val="24"/>
        </w:rPr>
      </w:pPr>
      <w:r>
        <w:rPr>
          <w:rFonts w:hint="default"/>
          <w:sz w:val="24"/>
          <w:szCs w:val="24"/>
          <w:lang w:val="en-US"/>
        </w:rPr>
        <w:t>88</w:t>
      </w:r>
      <w:r>
        <w:rPr>
          <w:sz w:val="24"/>
          <w:szCs w:val="24"/>
        </w:rPr>
        <w:t xml:space="preserve"> Eligible children 0-59 mos</w:t>
      </w:r>
    </w:p>
    <w:p w14:paraId="3D3093BB">
      <w:pPr>
        <w:pStyle w:val="5"/>
        <w:numPr>
          <w:ilvl w:val="0"/>
          <w:numId w:val="5"/>
        </w:numPr>
        <w:rPr>
          <w:sz w:val="24"/>
          <w:szCs w:val="24"/>
        </w:rPr>
      </w:pPr>
      <w:r>
        <w:rPr>
          <w:rFonts w:hint="default"/>
          <w:sz w:val="24"/>
          <w:szCs w:val="24"/>
          <w:lang w:val="en-US"/>
        </w:rPr>
        <w:t>4</w:t>
      </w:r>
      <w:r>
        <w:rPr>
          <w:sz w:val="24"/>
          <w:szCs w:val="24"/>
        </w:rPr>
        <w:t xml:space="preserve"> eligible children Less than 6 mos.old</w:t>
      </w:r>
    </w:p>
    <w:p w14:paraId="2B9016DD">
      <w:pPr>
        <w:pStyle w:val="5"/>
        <w:numPr>
          <w:ilvl w:val="0"/>
          <w:numId w:val="5"/>
        </w:numPr>
        <w:rPr>
          <w:sz w:val="24"/>
          <w:szCs w:val="24"/>
        </w:rPr>
      </w:pPr>
      <w:r>
        <w:rPr>
          <w:rFonts w:hint="default"/>
          <w:sz w:val="24"/>
          <w:szCs w:val="24"/>
          <w:lang w:val="en-US"/>
        </w:rPr>
        <w:t>29</w:t>
      </w:r>
      <w:r>
        <w:rPr>
          <w:sz w:val="24"/>
          <w:szCs w:val="24"/>
        </w:rPr>
        <w:t xml:space="preserve"> Eligible Children 6-</w:t>
      </w:r>
      <w:r>
        <w:rPr>
          <w:rFonts w:hint="default"/>
          <w:sz w:val="24"/>
          <w:szCs w:val="24"/>
          <w:lang w:val="en-US"/>
        </w:rPr>
        <w:t>23</w:t>
      </w:r>
      <w:r>
        <w:rPr>
          <w:sz w:val="24"/>
          <w:szCs w:val="24"/>
        </w:rPr>
        <w:t xml:space="preserve"> mos.</w:t>
      </w:r>
    </w:p>
    <w:p w14:paraId="65CD8B65">
      <w:pPr>
        <w:pStyle w:val="5"/>
        <w:numPr>
          <w:ilvl w:val="0"/>
          <w:numId w:val="5"/>
        </w:numPr>
        <w:rPr>
          <w:rFonts w:hint="default"/>
          <w:sz w:val="24"/>
          <w:szCs w:val="24"/>
          <w:lang w:val="en-US"/>
        </w:rPr>
      </w:pPr>
      <w:r>
        <w:rPr>
          <w:rFonts w:hint="default"/>
          <w:sz w:val="24"/>
          <w:szCs w:val="24"/>
          <w:lang w:val="en-US"/>
        </w:rPr>
        <w:t>84 Eligible Children 6-59 mos.</w:t>
      </w:r>
    </w:p>
    <w:p w14:paraId="6F8F473E">
      <w:pPr>
        <w:pStyle w:val="5"/>
        <w:numPr>
          <w:numId w:val="0"/>
        </w:numPr>
        <w:rPr>
          <w:rFonts w:hint="default"/>
          <w:sz w:val="24"/>
          <w:szCs w:val="24"/>
          <w:lang w:val="en-US"/>
        </w:rPr>
      </w:pPr>
    </w:p>
    <w:p w14:paraId="6AB59F98">
      <w:pPr>
        <w:pStyle w:val="5"/>
        <w:numPr>
          <w:numId w:val="0"/>
        </w:numPr>
        <w:rPr>
          <w:rFonts w:hint="default"/>
          <w:sz w:val="24"/>
          <w:szCs w:val="24"/>
          <w:lang w:val="en-US"/>
        </w:rPr>
      </w:pPr>
    </w:p>
    <w:p w14:paraId="60840212">
      <w:pPr>
        <w:pStyle w:val="5"/>
        <w:numPr>
          <w:ilvl w:val="0"/>
          <w:numId w:val="4"/>
        </w:numPr>
        <w:ind w:left="720" w:leftChars="0" w:hanging="360" w:firstLineChars="0"/>
        <w:rPr>
          <w:rFonts w:hint="default"/>
          <w:sz w:val="24"/>
          <w:szCs w:val="24"/>
          <w:lang w:val="en-US"/>
        </w:rPr>
      </w:pPr>
      <w:r>
        <w:rPr>
          <w:rFonts w:hint="default"/>
          <w:b/>
          <w:bCs/>
          <w:sz w:val="24"/>
          <w:szCs w:val="24"/>
          <w:lang w:val="en-US"/>
        </w:rPr>
        <w:t>Nutrition Month</w:t>
      </w:r>
    </w:p>
    <w:p w14:paraId="13B89EAC">
      <w:pPr>
        <w:pStyle w:val="5"/>
        <w:numPr>
          <w:numId w:val="0"/>
        </w:numPr>
        <w:ind w:left="360" w:leftChars="0"/>
        <w:rPr>
          <w:rFonts w:hint="default"/>
          <w:b w:val="0"/>
          <w:bCs w:val="0"/>
          <w:sz w:val="24"/>
          <w:szCs w:val="24"/>
          <w:lang w:val="en-US"/>
        </w:rPr>
      </w:pPr>
      <w:r>
        <w:rPr>
          <w:rFonts w:hint="default"/>
          <w:b w:val="0"/>
          <w:bCs w:val="0"/>
          <w:sz w:val="24"/>
          <w:szCs w:val="24"/>
          <w:lang w:val="en-US"/>
        </w:rPr>
        <w:t xml:space="preserve">                 Gihisgutan ang mga plano og mga kalihukan alang sa pagsaulog sa Nutrition Month, ang opening gitakda sa July 14, 2026. Si maam Joevel Sultan nagahatag sa schedule kay iyang gipadungan ang schedule ni maam Joy Eliot para sa mga 4ps members kay mao kini ang himoong FDS nila. Adunay mga kalihukan sama sa market display, cooking contest, nutri henyo. Ang budget sa nutrition is 5,000.</w:t>
      </w:r>
    </w:p>
    <w:p w14:paraId="7CC3DE10">
      <w:pPr>
        <w:pStyle w:val="5"/>
        <w:numPr>
          <w:numId w:val="0"/>
        </w:numPr>
        <w:ind w:left="360" w:leftChars="0"/>
        <w:rPr>
          <w:rFonts w:hint="default"/>
          <w:b w:val="0"/>
          <w:bCs w:val="0"/>
          <w:sz w:val="24"/>
          <w:szCs w:val="24"/>
          <w:lang w:val="en-US"/>
        </w:rPr>
      </w:pPr>
    </w:p>
    <w:p w14:paraId="1B283628">
      <w:pPr>
        <w:pStyle w:val="5"/>
        <w:numPr>
          <w:ilvl w:val="0"/>
          <w:numId w:val="4"/>
        </w:numPr>
        <w:ind w:left="720" w:leftChars="0" w:hanging="360" w:firstLineChars="0"/>
        <w:rPr>
          <w:rFonts w:hint="default"/>
          <w:b/>
          <w:bCs/>
          <w:sz w:val="24"/>
          <w:szCs w:val="24"/>
          <w:lang w:val="en-US"/>
        </w:rPr>
      </w:pPr>
      <w:r>
        <w:rPr>
          <w:rFonts w:hint="default"/>
          <w:b/>
          <w:bCs/>
          <w:sz w:val="24"/>
          <w:szCs w:val="24"/>
          <w:lang w:val="en-US"/>
        </w:rPr>
        <w:t>School Based Feeding Program</w:t>
      </w:r>
    </w:p>
    <w:p w14:paraId="05869130">
      <w:pPr>
        <w:pStyle w:val="5"/>
        <w:numPr>
          <w:numId w:val="0"/>
        </w:numPr>
        <w:ind w:left="360" w:leftChars="0"/>
        <w:rPr>
          <w:rFonts w:hint="default"/>
          <w:b w:val="0"/>
          <w:bCs w:val="0"/>
          <w:sz w:val="24"/>
          <w:szCs w:val="24"/>
          <w:lang w:val="en-US"/>
        </w:rPr>
      </w:pPr>
      <w:r>
        <w:rPr>
          <w:rFonts w:hint="default"/>
          <w:b w:val="0"/>
          <w:bCs w:val="0"/>
          <w:sz w:val="24"/>
          <w:szCs w:val="24"/>
          <w:lang w:val="en-US"/>
        </w:rPr>
        <w:t xml:space="preserve">                  Adunay ipahigayon nga activity feeding program sa Overview Elementary School</w:t>
      </w:r>
    </w:p>
    <w:p w14:paraId="059E6B34">
      <w:pPr>
        <w:pStyle w:val="5"/>
        <w:numPr>
          <w:numId w:val="0"/>
        </w:numPr>
        <w:ind w:left="360" w:leftChars="0"/>
        <w:rPr>
          <w:rFonts w:hint="default"/>
          <w:b w:val="0"/>
          <w:bCs w:val="0"/>
          <w:sz w:val="24"/>
          <w:szCs w:val="24"/>
          <w:lang w:val="en-US"/>
        </w:rPr>
      </w:pPr>
      <w:r>
        <w:rPr>
          <w:rFonts w:hint="default"/>
          <w:b w:val="0"/>
          <w:bCs w:val="0"/>
          <w:sz w:val="24"/>
          <w:szCs w:val="24"/>
          <w:lang w:val="en-US"/>
        </w:rPr>
        <w:t>Idungan kini sa schedule sa pampamurga sa mga bata og prenatal og immunize sa July 15, 2026 og nanginahanglan og budget para sa feeding. Ang BNC Chair Antolin C. Villahermosa nag ingon nga amotan kini og gikauyonan sa mga body.</w:t>
      </w:r>
    </w:p>
    <w:p w14:paraId="6D0BA660">
      <w:pPr>
        <w:pStyle w:val="5"/>
        <w:numPr>
          <w:numId w:val="0"/>
        </w:numPr>
        <w:ind w:left="360" w:leftChars="0"/>
        <w:rPr>
          <w:rFonts w:hint="default"/>
          <w:b w:val="0"/>
          <w:bCs w:val="0"/>
          <w:sz w:val="24"/>
          <w:szCs w:val="24"/>
          <w:lang w:val="en-US"/>
        </w:rPr>
      </w:pPr>
    </w:p>
    <w:p w14:paraId="03D3A71C">
      <w:pPr>
        <w:pStyle w:val="5"/>
        <w:ind w:left="720"/>
        <w:rPr>
          <w:sz w:val="24"/>
          <w:szCs w:val="24"/>
        </w:rPr>
      </w:pPr>
    </w:p>
    <w:p w14:paraId="71B5C103">
      <w:pPr>
        <w:pStyle w:val="5"/>
        <w:ind w:left="360"/>
        <w:rPr>
          <w:b/>
          <w:bCs/>
          <w:sz w:val="24"/>
          <w:szCs w:val="24"/>
        </w:rPr>
      </w:pPr>
      <w:r>
        <w:rPr>
          <w:b/>
          <w:bCs/>
          <w:sz w:val="24"/>
          <w:szCs w:val="24"/>
        </w:rPr>
        <w:t>Adjournment</w:t>
      </w:r>
    </w:p>
    <w:p w14:paraId="64BA7B63">
      <w:pPr>
        <w:pStyle w:val="5"/>
        <w:ind w:left="360"/>
        <w:jc w:val="both"/>
        <w:rPr>
          <w:sz w:val="24"/>
          <w:szCs w:val="24"/>
        </w:rPr>
      </w:pPr>
      <w:r>
        <w:rPr>
          <w:sz w:val="24"/>
          <w:szCs w:val="24"/>
        </w:rPr>
        <w:t>The members of the BNC were informed that the schedule of the next regular BNC Meeting is on</w:t>
      </w:r>
      <w:r>
        <w:rPr>
          <w:rFonts w:hint="default"/>
          <w:sz w:val="24"/>
          <w:szCs w:val="24"/>
          <w:lang w:val="en-US"/>
        </w:rPr>
        <w:t xml:space="preserve"> June 20</w:t>
      </w:r>
      <w:r>
        <w:rPr>
          <w:sz w:val="24"/>
          <w:szCs w:val="24"/>
        </w:rPr>
        <w:t xml:space="preserve">, 2026. Having no comment or objection to the said schedule, BNC Chair </w:t>
      </w:r>
      <w:r>
        <w:rPr>
          <w:rFonts w:hint="default"/>
          <w:sz w:val="24"/>
          <w:szCs w:val="24"/>
          <w:lang w:val="en-US"/>
        </w:rPr>
        <w:t>Antolin C. Villahermosa</w:t>
      </w:r>
      <w:r>
        <w:rPr>
          <w:sz w:val="24"/>
          <w:szCs w:val="24"/>
        </w:rPr>
        <w:t>, asked for a motion to adjourn. Moved by Hon.</w:t>
      </w:r>
      <w:r>
        <w:rPr>
          <w:rFonts w:hint="default"/>
          <w:sz w:val="24"/>
          <w:szCs w:val="24"/>
          <w:lang w:val="en-US"/>
        </w:rPr>
        <w:t xml:space="preserve"> Elizalde Y. Eting</w:t>
      </w:r>
      <w:r>
        <w:rPr>
          <w:sz w:val="24"/>
          <w:szCs w:val="24"/>
        </w:rPr>
        <w:t xml:space="preserve"> and unanimously seconded, the meeting was adjourned at </w:t>
      </w:r>
      <w:r>
        <w:rPr>
          <w:rFonts w:hint="default"/>
          <w:sz w:val="24"/>
          <w:szCs w:val="24"/>
          <w:lang w:val="en-US"/>
        </w:rPr>
        <w:t>03:05</w:t>
      </w:r>
      <w:r>
        <w:rPr>
          <w:sz w:val="24"/>
          <w:szCs w:val="24"/>
        </w:rPr>
        <w:t xml:space="preserve"> </w:t>
      </w:r>
      <w:r>
        <w:rPr>
          <w:rFonts w:hint="default"/>
          <w:sz w:val="24"/>
          <w:szCs w:val="24"/>
          <w:lang w:val="en-US"/>
        </w:rPr>
        <w:t>P</w:t>
      </w:r>
      <w:r>
        <w:rPr>
          <w:sz w:val="24"/>
          <w:szCs w:val="24"/>
        </w:rPr>
        <w:t>M.</w:t>
      </w:r>
    </w:p>
    <w:p w14:paraId="611C6300">
      <w:pPr>
        <w:pStyle w:val="5"/>
        <w:ind w:left="360"/>
        <w:rPr>
          <w:sz w:val="24"/>
          <w:szCs w:val="24"/>
        </w:rPr>
      </w:pPr>
    </w:p>
    <w:p w14:paraId="190ECF45">
      <w:pPr>
        <w:pStyle w:val="5"/>
        <w:ind w:left="360"/>
        <w:rPr>
          <w:sz w:val="24"/>
          <w:szCs w:val="24"/>
        </w:rPr>
      </w:pPr>
    </w:p>
    <w:p w14:paraId="45E9CD9E">
      <w:pPr>
        <w:spacing w:after="0" w:line="276" w:lineRule="auto"/>
        <w:jc w:val="both"/>
        <w:rPr>
          <w:rFonts w:ascii="Arial" w:hAnsi="Arial" w:cs="Arial"/>
          <w:sz w:val="24"/>
          <w:szCs w:val="24"/>
        </w:rPr>
      </w:pPr>
    </w:p>
    <w:p w14:paraId="4FEBB31F">
      <w:pPr>
        <w:spacing w:after="0" w:line="276" w:lineRule="auto"/>
        <w:jc w:val="both"/>
        <w:rPr>
          <w:rFonts w:hint="default" w:ascii="Arial" w:hAnsi="Arial" w:cs="Arial"/>
          <w:sz w:val="20"/>
          <w:szCs w:val="20"/>
          <w:u w:val="single"/>
          <w:lang w:val="en-US"/>
        </w:rPr>
      </w:pPr>
      <w:r>
        <w:rPr>
          <w:rFonts w:hint="default" w:ascii="Arial" w:hAnsi="Arial" w:cs="Arial"/>
          <w:sz w:val="20"/>
          <w:szCs w:val="20"/>
          <w:u w:val="single"/>
          <w:lang w:val="en-US"/>
        </w:rPr>
        <w:t>Prepared by: Rosanna Indoc</w:t>
      </w:r>
    </w:p>
    <w:p w14:paraId="67B4E43D">
      <w:pPr>
        <w:spacing w:after="0" w:line="276" w:lineRule="auto"/>
        <w:ind w:firstLine="100" w:firstLineChars="50"/>
        <w:jc w:val="both"/>
        <w:rPr>
          <w:rFonts w:ascii="Arial" w:hAnsi="Arial" w:cs="Arial"/>
          <w:sz w:val="24"/>
          <w:szCs w:val="24"/>
        </w:rPr>
      </w:pPr>
      <w:r>
        <w:rPr>
          <w:rFonts w:hint="default" w:ascii="Arial" w:hAnsi="Arial" w:cs="Arial"/>
          <w:sz w:val="20"/>
          <w:szCs w:val="20"/>
          <w:lang w:val="en-US"/>
        </w:rPr>
        <w:t>Barangay Nutrition Scholar</w:t>
      </w:r>
      <w:r>
        <w:rPr>
          <w:rFonts w:ascii="Arial" w:hAnsi="Arial" w:cs="Arial"/>
          <w:sz w:val="24"/>
          <w:szCs w:val="24"/>
        </w:rPr>
        <w:tab/>
      </w:r>
    </w:p>
    <w:p w14:paraId="69565B83">
      <w:pPr>
        <w:spacing w:after="0" w:line="276" w:lineRule="auto"/>
        <w:ind w:firstLine="120" w:firstLineChars="50"/>
        <w:jc w:val="both"/>
        <w:rPr>
          <w:rFonts w:hint="default" w:ascii="Arial" w:hAnsi="Arial" w:cs="Arial"/>
          <w:sz w:val="24"/>
          <w:szCs w:val="24"/>
          <w:u w:val="single"/>
          <w:lang w:val="en-US"/>
        </w:rPr>
      </w:pPr>
      <w:r>
        <w:rPr>
          <w:rFonts w:hint="default" w:ascii="Arial" w:hAnsi="Arial" w:cs="Arial"/>
          <w:sz w:val="24"/>
          <w:szCs w:val="24"/>
          <w:lang w:val="en-US"/>
        </w:rPr>
        <w:t xml:space="preserve">                                                                                    </w:t>
      </w:r>
      <w:r>
        <w:rPr>
          <w:rFonts w:hint="default" w:ascii="Arial" w:hAnsi="Arial" w:cs="Arial"/>
          <w:sz w:val="20"/>
          <w:szCs w:val="20"/>
          <w:u w:val="single"/>
          <w:lang w:val="en-US"/>
        </w:rPr>
        <w:t>Verified</w:t>
      </w:r>
      <w:r>
        <w:rPr>
          <w:rFonts w:hint="default" w:ascii="Arial" w:hAnsi="Arial" w:cs="Arial"/>
          <w:sz w:val="24"/>
          <w:szCs w:val="24"/>
          <w:u w:val="single"/>
          <w:lang w:val="en-US"/>
        </w:rPr>
        <w:t xml:space="preserve"> </w:t>
      </w:r>
      <w:r>
        <w:rPr>
          <w:rFonts w:hint="default" w:ascii="Arial" w:hAnsi="Arial" w:cs="Arial"/>
          <w:sz w:val="20"/>
          <w:szCs w:val="20"/>
          <w:u w:val="single"/>
          <w:lang w:val="en-US"/>
        </w:rPr>
        <w:t>by: Warpelina Basay</w:t>
      </w:r>
    </w:p>
    <w:p w14:paraId="63C238B3">
      <w:pPr>
        <w:spacing w:after="0" w:line="276" w:lineRule="auto"/>
        <w:ind w:firstLine="120" w:firstLineChars="50"/>
        <w:jc w:val="both"/>
        <w:rPr>
          <w:rFonts w:ascii="Arial" w:hAnsi="Arial" w:cs="Arial"/>
          <w:sz w:val="24"/>
          <w:szCs w:val="24"/>
        </w:rPr>
      </w:pPr>
      <w:r>
        <w:rPr>
          <w:rFonts w:hint="default" w:ascii="Arial" w:hAnsi="Arial" w:cs="Arial"/>
          <w:sz w:val="24"/>
          <w:szCs w:val="24"/>
          <w:lang w:val="en-US"/>
        </w:rPr>
        <w:t xml:space="preserve">                                                                                          </w:t>
      </w:r>
      <w:r>
        <w:rPr>
          <w:rFonts w:hint="default" w:ascii="Arial" w:hAnsi="Arial" w:cs="Arial"/>
          <w:sz w:val="20"/>
          <w:szCs w:val="20"/>
          <w:lang w:val="en-US"/>
        </w:rPr>
        <w:t>Kagawad on Health</w:t>
      </w:r>
      <w:r>
        <w:rPr>
          <w:rFonts w:hint="default" w:ascii="Arial" w:hAnsi="Arial" w:cs="Arial"/>
          <w:sz w:val="24"/>
          <w:szCs w:val="24"/>
          <w:lang w:val="en-US"/>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8254F28">
      <w:pPr>
        <w:spacing w:after="0" w:line="276" w:lineRule="auto"/>
        <w:ind w:firstLine="120" w:firstLineChars="50"/>
        <w:jc w:val="both"/>
        <w:rPr>
          <w:rFonts w:ascii="Arial" w:hAnsi="Arial" w:cs="Arial"/>
          <w:sz w:val="24"/>
          <w:szCs w:val="24"/>
        </w:rPr>
      </w:pPr>
    </w:p>
    <w:p w14:paraId="0486978B">
      <w:pPr>
        <w:spacing w:after="0" w:line="276" w:lineRule="auto"/>
        <w:ind w:firstLine="120" w:firstLineChars="50"/>
        <w:jc w:val="both"/>
        <w:rPr>
          <w:rFonts w:ascii="Arial" w:hAnsi="Arial" w:cs="Arial"/>
          <w:sz w:val="24"/>
          <w:szCs w:val="24"/>
        </w:rPr>
      </w:pPr>
    </w:p>
    <w:p w14:paraId="6713FD5E">
      <w:pPr>
        <w:spacing w:after="0" w:line="276" w:lineRule="auto"/>
        <w:ind w:firstLine="100" w:firstLineChars="50"/>
        <w:jc w:val="both"/>
        <w:rPr>
          <w:rFonts w:hint="default" w:ascii="Arial" w:hAnsi="Arial" w:cs="Arial"/>
          <w:sz w:val="20"/>
          <w:szCs w:val="20"/>
          <w:u w:val="single"/>
          <w:lang w:val="en-US"/>
        </w:rPr>
      </w:pPr>
      <w:r>
        <w:rPr>
          <w:rFonts w:hint="default" w:ascii="Arial" w:hAnsi="Arial" w:cs="Arial"/>
          <w:sz w:val="20"/>
          <w:szCs w:val="20"/>
          <w:u w:val="single"/>
          <w:lang w:val="en-US"/>
        </w:rPr>
        <w:t>Certified by: Antolin C. Villahermosa</w:t>
      </w:r>
    </w:p>
    <w:p w14:paraId="270F48E8">
      <w:pPr>
        <w:spacing w:after="0" w:line="276" w:lineRule="auto"/>
        <w:ind w:firstLine="100" w:firstLineChars="50"/>
        <w:jc w:val="both"/>
        <w:rPr>
          <w:rFonts w:hint="default" w:ascii="Arial" w:hAnsi="Arial" w:cs="Arial"/>
          <w:sz w:val="24"/>
          <w:szCs w:val="24"/>
          <w:lang w:val="en-US"/>
        </w:rPr>
      </w:pPr>
      <w:r>
        <w:rPr>
          <w:rFonts w:hint="default" w:ascii="Arial" w:hAnsi="Arial" w:cs="Arial"/>
          <w:sz w:val="20"/>
          <w:szCs w:val="20"/>
          <w:lang w:val="en-US"/>
        </w:rPr>
        <w:t xml:space="preserve">       BNC Chair/ Barangay Captain</w:t>
      </w:r>
    </w:p>
    <w:p w14:paraId="4C5860B4">
      <w:pPr>
        <w:spacing w:after="0" w:line="276" w:lineRule="auto"/>
        <w:jc w:val="both"/>
        <w:rPr>
          <w:rFonts w:hint="default" w:ascii="Arial" w:hAnsi="Arial" w:cs="Arial"/>
          <w:sz w:val="20"/>
          <w:szCs w:val="20"/>
          <w:lang w:val="en-US"/>
        </w:rPr>
      </w:pPr>
      <w:r>
        <w:rPr>
          <w:rFonts w:hint="default" w:ascii="Arial" w:hAnsi="Arial" w:cs="Arial"/>
          <w:sz w:val="24"/>
          <w:szCs w:val="24"/>
          <w:lang w:val="en-US"/>
        </w:rPr>
        <w:t xml:space="preserve">                                                                           </w:t>
      </w:r>
      <w:r>
        <w:rPr>
          <w:rFonts w:hint="default" w:ascii="Arial" w:hAnsi="Arial" w:cs="Arial"/>
          <w:sz w:val="24"/>
          <w:szCs w:val="24"/>
          <w:u w:val="none"/>
          <w:lang w:val="en-US"/>
        </w:rPr>
        <w:t xml:space="preserve">   </w:t>
      </w:r>
      <w:r>
        <w:rPr>
          <w:rFonts w:hint="default" w:ascii="Arial" w:hAnsi="Arial" w:cs="Arial"/>
          <w:sz w:val="24"/>
          <w:szCs w:val="24"/>
          <w:u w:val="single"/>
          <w:lang w:val="en-US"/>
        </w:rPr>
        <w:t xml:space="preserve"> </w:t>
      </w:r>
      <w:r>
        <w:rPr>
          <w:rFonts w:hint="default" w:ascii="Arial" w:hAnsi="Arial" w:cs="Arial"/>
          <w:sz w:val="20"/>
          <w:szCs w:val="20"/>
          <w:u w:val="single"/>
          <w:lang w:val="en-US"/>
        </w:rPr>
        <w:t>Accepted by: DRA. MA. Lourdes S. Langco</w:t>
      </w:r>
    </w:p>
    <w:p w14:paraId="1285206F">
      <w:pPr>
        <w:spacing w:after="0" w:line="276" w:lineRule="auto"/>
        <w:jc w:val="both"/>
        <w:rPr>
          <w:rFonts w:hint="default" w:ascii="Arial" w:hAnsi="Arial" w:cs="Arial"/>
          <w:sz w:val="20"/>
          <w:szCs w:val="20"/>
          <w:lang w:val="en-US"/>
        </w:rPr>
      </w:pPr>
      <w:r>
        <w:rPr>
          <w:rFonts w:hint="default" w:ascii="Arial" w:hAnsi="Arial" w:cs="Arial"/>
          <w:sz w:val="20"/>
          <w:szCs w:val="20"/>
          <w:lang w:val="en-US"/>
        </w:rPr>
        <w:t xml:space="preserve">                                                                                                        Municipal Nutrition Action Officer</w:t>
      </w:r>
    </w:p>
    <w:p w14:paraId="340E39FE">
      <w:pPr>
        <w:spacing w:after="0" w:line="276" w:lineRule="auto"/>
        <w:ind w:left="5760"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D0612BB">
      <w:pPr>
        <w:spacing w:after="0" w:line="276" w:lineRule="auto"/>
        <w:jc w:val="both"/>
        <w:rPr>
          <w:rFonts w:ascii="Arial" w:hAnsi="Arial" w:cs="Arial"/>
          <w:sz w:val="24"/>
          <w:szCs w:val="24"/>
        </w:rPr>
      </w:pPr>
      <w:bookmarkStart w:id="0" w:name="_GoBack"/>
      <w:bookmarkEnd w:id="0"/>
    </w:p>
    <w:p w14:paraId="5D095265">
      <w:pPr>
        <w:spacing w:after="0" w:line="276" w:lineRule="auto"/>
        <w:jc w:val="both"/>
        <w:rPr>
          <w:rFonts w:ascii="Arial" w:hAnsi="Arial" w:cs="Arial"/>
          <w:sz w:val="24"/>
          <w:szCs w:val="24"/>
        </w:rPr>
      </w:pPr>
    </w:p>
    <w:p w14:paraId="49AACAF3"/>
    <w:p w14:paraId="3838B973"/>
    <w:p w14:paraId="732F3D34"/>
    <w:p w14:paraId="764BD837">
      <w:r>
        <w:br w:type="page"/>
      </w:r>
    </w:p>
    <w:p w14:paraId="56B2BE93">
      <w:pPr>
        <w:pStyle w:val="5"/>
        <w:jc w:val="center"/>
        <w:rPr>
          <w:b/>
          <w:bCs/>
          <w:sz w:val="32"/>
          <w:szCs w:val="32"/>
        </w:rPr>
      </w:pPr>
      <w:r>
        <w:rPr>
          <w:b/>
          <w:bCs/>
          <w:sz w:val="32"/>
          <w:szCs w:val="32"/>
        </w:rPr>
        <w:drawing>
          <wp:anchor distT="0" distB="0" distL="0" distR="0" simplePos="0" relativeHeight="251659264" behindDoc="0" locked="0" layoutInCell="1" allowOverlap="1">
            <wp:simplePos x="0" y="0"/>
            <wp:positionH relativeFrom="margin">
              <wp:posOffset>-92710</wp:posOffset>
            </wp:positionH>
            <wp:positionV relativeFrom="paragraph">
              <wp:posOffset>254635</wp:posOffset>
            </wp:positionV>
            <wp:extent cx="836295" cy="817880"/>
            <wp:effectExtent l="0" t="0" r="2540" b="1905"/>
            <wp:wrapNone/>
            <wp:docPr id="1031" name="Picture 4"/>
            <wp:cNvGraphicFramePr/>
            <a:graphic xmlns:a="http://schemas.openxmlformats.org/drawingml/2006/main">
              <a:graphicData uri="http://schemas.openxmlformats.org/drawingml/2006/picture">
                <pic:pic xmlns:pic="http://schemas.openxmlformats.org/drawingml/2006/picture">
                  <pic:nvPicPr>
                    <pic:cNvPr id="1031" name="Picture 4"/>
                    <pic:cNvPicPr/>
                  </pic:nvPicPr>
                  <pic:blipFill>
                    <a:blip r:embed="rId8" cstate="print">
                      <a:clrChange>
                        <a:clrFrom>
                          <a:srgbClr val="FFFFFF"/>
                        </a:clrFrom>
                        <a:clrTo>
                          <a:srgbClr val="FFFFFF">
                            <a:alpha val="0"/>
                          </a:srgbClr>
                        </a:clrTo>
                      </a:clrChange>
                    </a:blip>
                    <a:srcRect/>
                    <a:stretch>
                      <a:fillRect/>
                    </a:stretch>
                  </pic:blipFill>
                  <pic:spPr>
                    <a:xfrm>
                      <a:off x="0" y="0"/>
                      <a:ext cx="836048" cy="817609"/>
                    </a:xfrm>
                    <a:prstGeom prst="rect">
                      <a:avLst/>
                    </a:prstGeom>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4276090</wp:posOffset>
            </wp:positionH>
            <wp:positionV relativeFrom="paragraph">
              <wp:posOffset>-635</wp:posOffset>
            </wp:positionV>
            <wp:extent cx="879475" cy="916305"/>
            <wp:effectExtent l="0" t="0" r="0" b="0"/>
            <wp:wrapNone/>
            <wp:docPr id="1032" name="Picture 5"/>
            <wp:cNvGraphicFramePr/>
            <a:graphic xmlns:a="http://schemas.openxmlformats.org/drawingml/2006/main">
              <a:graphicData uri="http://schemas.openxmlformats.org/drawingml/2006/picture">
                <pic:pic xmlns:pic="http://schemas.openxmlformats.org/drawingml/2006/picture">
                  <pic:nvPicPr>
                    <pic:cNvPr id="1032" name="Picture 5"/>
                    <pic:cNvPicPr/>
                  </pic:nvPicPr>
                  <pic:blipFill>
                    <a:blip r:embed="rId9" cstate="print"/>
                    <a:srcRect/>
                    <a:stretch>
                      <a:fillRect/>
                    </a:stretch>
                  </pic:blipFill>
                  <pic:spPr>
                    <a:xfrm>
                      <a:off x="0" y="0"/>
                      <a:ext cx="879475" cy="916305"/>
                    </a:xfrm>
                    <a:prstGeom prst="rect">
                      <a:avLst/>
                    </a:prstGeom>
                    <a:ln>
                      <a:noFill/>
                    </a:ln>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5184775</wp:posOffset>
            </wp:positionH>
            <wp:positionV relativeFrom="paragraph">
              <wp:posOffset>142875</wp:posOffset>
            </wp:positionV>
            <wp:extent cx="674370" cy="674370"/>
            <wp:effectExtent l="0" t="0" r="0" b="0"/>
            <wp:wrapNone/>
            <wp:docPr id="1033" name="Picture 6" descr="Municipality of Liloy"/>
            <wp:cNvGraphicFramePr/>
            <a:graphic xmlns:a="http://schemas.openxmlformats.org/drawingml/2006/main">
              <a:graphicData uri="http://schemas.openxmlformats.org/drawingml/2006/picture">
                <pic:pic xmlns:pic="http://schemas.openxmlformats.org/drawingml/2006/picture">
                  <pic:nvPicPr>
                    <pic:cNvPr id="1033"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2245EC57">
      <w:pPr>
        <w:pStyle w:val="5"/>
        <w:ind w:left="720" w:firstLine="720"/>
        <w:jc w:val="both"/>
        <w:rPr>
          <w:sz w:val="24"/>
          <w:szCs w:val="24"/>
        </w:rPr>
      </w:pPr>
      <w:r>
        <w:rPr>
          <w:sz w:val="24"/>
          <w:szCs w:val="24"/>
        </w:rPr>
        <w:t>Republic of the Philippines</w:t>
      </w:r>
    </w:p>
    <w:p w14:paraId="6F887E66">
      <w:pPr>
        <w:pStyle w:val="5"/>
        <w:ind w:left="720" w:firstLine="720"/>
        <w:jc w:val="both"/>
        <w:rPr>
          <w:b/>
          <w:bCs/>
          <w:sz w:val="24"/>
          <w:szCs w:val="24"/>
        </w:rPr>
      </w:pPr>
      <w:r>
        <w:rPr>
          <w:b/>
          <w:bCs/>
          <w:sz w:val="24"/>
          <w:szCs w:val="24"/>
        </w:rPr>
        <w:t>Province of ZAMBOANGA DEL NORTE</w:t>
      </w:r>
    </w:p>
    <w:p w14:paraId="6266031E">
      <w:pPr>
        <w:pStyle w:val="5"/>
        <w:ind w:left="720" w:firstLine="720"/>
        <w:jc w:val="both"/>
        <w:rPr>
          <w:sz w:val="24"/>
          <w:szCs w:val="24"/>
        </w:rPr>
      </w:pPr>
      <w:r>
        <w:rPr>
          <w:sz w:val="24"/>
          <w:szCs w:val="24"/>
        </w:rPr>
        <w:t>Municipality of LILOY</w:t>
      </w:r>
    </w:p>
    <w:p w14:paraId="7E927DAC">
      <w:pPr>
        <w:pStyle w:val="5"/>
        <w:pBdr>
          <w:bottom w:val="single" w:color="auto" w:sz="12" w:space="1"/>
        </w:pBdr>
        <w:ind w:left="720" w:firstLine="720"/>
        <w:jc w:val="both"/>
        <w:rPr>
          <w:b/>
          <w:bCs/>
          <w:sz w:val="24"/>
          <w:szCs w:val="24"/>
        </w:rPr>
      </w:pPr>
      <w:r>
        <w:rPr>
          <w:b/>
          <w:bCs/>
          <w:sz w:val="24"/>
          <w:szCs w:val="24"/>
        </w:rPr>
        <w:t>BARANGAY DELAPAZ</w:t>
      </w:r>
    </w:p>
    <w:p w14:paraId="54EC1F47">
      <w:pPr>
        <w:pStyle w:val="5"/>
        <w:pBdr>
          <w:bottom w:val="single" w:color="auto" w:sz="12" w:space="1"/>
        </w:pBdr>
        <w:ind w:left="720" w:firstLine="720"/>
        <w:jc w:val="both"/>
        <w:rPr>
          <w:b/>
          <w:bCs/>
          <w:sz w:val="24"/>
          <w:szCs w:val="24"/>
        </w:rPr>
      </w:pPr>
    </w:p>
    <w:p w14:paraId="0178C0F0">
      <w:pPr>
        <w:pStyle w:val="5"/>
        <w:jc w:val="center"/>
        <w:rPr>
          <w:sz w:val="24"/>
          <w:szCs w:val="24"/>
        </w:rPr>
      </w:pPr>
    </w:p>
    <w:p w14:paraId="108E5802">
      <w:pPr>
        <w:pStyle w:val="5"/>
        <w:jc w:val="center"/>
        <w:rPr>
          <w:b/>
          <w:bCs/>
          <w:sz w:val="24"/>
          <w:szCs w:val="24"/>
        </w:rPr>
      </w:pPr>
      <w:r>
        <w:rPr>
          <w:b/>
          <w:bCs/>
          <w:sz w:val="24"/>
          <w:szCs w:val="24"/>
        </w:rPr>
        <w:t>BARANGAY NUTRITION COMMITTEE</w:t>
      </w:r>
    </w:p>
    <w:p w14:paraId="3FD30DA2">
      <w:pPr>
        <w:pStyle w:val="5"/>
        <w:jc w:val="center"/>
        <w:rPr>
          <w:sz w:val="32"/>
          <w:szCs w:val="32"/>
        </w:rPr>
      </w:pPr>
    </w:p>
    <w:p w14:paraId="1EBEDB14">
      <w:pPr>
        <w:pStyle w:val="5"/>
        <w:jc w:val="center"/>
        <w:rPr>
          <w:b/>
          <w:bCs/>
          <w:sz w:val="24"/>
          <w:szCs w:val="24"/>
        </w:rPr>
      </w:pPr>
      <w:r>
        <w:rPr>
          <w:b/>
          <w:bCs/>
          <w:sz w:val="24"/>
          <w:szCs w:val="24"/>
        </w:rPr>
        <w:t>MINUTES OF THE MEETING</w:t>
      </w:r>
    </w:p>
    <w:p w14:paraId="1AE75A8C">
      <w:pPr>
        <w:pStyle w:val="5"/>
        <w:jc w:val="center"/>
        <w:rPr>
          <w:sz w:val="24"/>
          <w:szCs w:val="24"/>
        </w:rPr>
      </w:pPr>
    </w:p>
    <w:p w14:paraId="38895CE4">
      <w:pPr>
        <w:pStyle w:val="5"/>
        <w:ind w:left="360"/>
        <w:rPr>
          <w:b/>
          <w:bCs/>
        </w:rPr>
      </w:pPr>
      <w:r>
        <w:rPr>
          <w:b/>
          <w:bCs/>
        </w:rPr>
        <w:t>Call to Order</w:t>
      </w:r>
    </w:p>
    <w:p w14:paraId="08BD5ADE">
      <w:pPr>
        <w:pStyle w:val="5"/>
        <w:ind w:left="360"/>
        <w:jc w:val="both"/>
      </w:pPr>
      <w:r>
        <w:t>BNC Chair Hon. Alexander L. Gimena called to order the 2</w:t>
      </w:r>
      <w:r>
        <w:rPr>
          <w:vertAlign w:val="superscript"/>
        </w:rPr>
        <w:t>nd</w:t>
      </w:r>
      <w:r>
        <w:t xml:space="preserve"> BNC Regular Meeting of Brgy.Dela paz at 1 o’clock in the afternoon on June 19, 2026 at the Session Hall of Brgy. Dela paz </w:t>
      </w:r>
    </w:p>
    <w:p w14:paraId="6353A76D">
      <w:pPr>
        <w:pStyle w:val="5"/>
        <w:tabs>
          <w:tab w:val="left" w:pos="720"/>
        </w:tabs>
        <w:ind w:left="450"/>
      </w:pPr>
    </w:p>
    <w:p w14:paraId="1B4AE3F5">
      <w:pPr>
        <w:pStyle w:val="5"/>
        <w:ind w:left="360"/>
        <w:rPr>
          <w:b/>
          <w:bCs/>
        </w:rPr>
      </w:pPr>
      <w:r>
        <w:rPr>
          <w:b/>
          <w:bCs/>
        </w:rPr>
        <w:t>Roll Call</w:t>
      </w:r>
    </w:p>
    <w:p w14:paraId="2317DBF0">
      <w:pPr>
        <w:pStyle w:val="5"/>
        <w:ind w:left="360"/>
      </w:pPr>
      <w:r>
        <w:t xml:space="preserve">BNS </w:t>
      </w:r>
      <w:r>
        <w:rPr>
          <w:lang w:val="en-US"/>
        </w:rPr>
        <w:t>Rosanna Indoc</w:t>
      </w:r>
      <w:r>
        <w:t xml:space="preserve"> Abis (BNC secretary) conducted a roll call. The following BNC members were present:</w:t>
      </w:r>
    </w:p>
    <w:p w14:paraId="655D46EC">
      <w:pPr>
        <w:pStyle w:val="5"/>
        <w:jc w:val="center"/>
      </w:pPr>
    </w:p>
    <w:p w14:paraId="4676C98A">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561E8BFF">
      <w:pPr>
        <w:pStyle w:val="5"/>
        <w:ind w:left="360"/>
        <w:rPr>
          <w:b/>
          <w:bCs/>
        </w:rPr>
      </w:pPr>
      <w:r>
        <w:rPr>
          <w:b/>
          <w:bCs/>
          <w:u w:val="single"/>
        </w:rPr>
        <w:t>Hon.Alexander l. Gimena</w:t>
      </w:r>
      <w:r>
        <w:rPr>
          <w:b/>
          <w:bCs/>
          <w:u w:val="single"/>
        </w:rPr>
        <w:tab/>
      </w:r>
      <w:r>
        <w:rPr>
          <w:b/>
          <w:bCs/>
        </w:rPr>
        <w:tab/>
      </w:r>
      <w:r>
        <w:rPr>
          <w:b/>
          <w:bCs/>
        </w:rPr>
        <w:tab/>
      </w:r>
      <w:r>
        <w:rPr>
          <w:b/>
          <w:bCs/>
        </w:rPr>
        <w:tab/>
      </w:r>
      <w:r>
        <w:rPr>
          <w:b/>
          <w:bCs/>
        </w:rPr>
        <w:tab/>
      </w:r>
      <w:r>
        <w:rPr>
          <w:b/>
          <w:bCs/>
        </w:rPr>
        <w:tab/>
      </w:r>
      <w:r>
        <w:rPr>
          <w:b/>
          <w:bCs/>
        </w:rPr>
        <w:t>Barangay Captain</w:t>
      </w:r>
    </w:p>
    <w:p w14:paraId="6CED9FCF">
      <w:pPr>
        <w:pStyle w:val="5"/>
        <w:ind w:left="360"/>
        <w:rPr>
          <w:b/>
          <w:bCs/>
        </w:rPr>
      </w:pPr>
      <w:r>
        <w:rPr>
          <w:b/>
          <w:bCs/>
          <w:u w:val="single"/>
        </w:rPr>
        <w:t>Hon. Renie M. Lorejo</w:t>
      </w:r>
      <w:r>
        <w:rPr>
          <w:b/>
          <w:bCs/>
        </w:rPr>
        <w:tab/>
      </w:r>
      <w:r>
        <w:rPr>
          <w:b/>
          <w:bCs/>
        </w:rPr>
        <w:tab/>
      </w:r>
      <w:r>
        <w:rPr>
          <w:b/>
          <w:bCs/>
        </w:rPr>
        <w:tab/>
      </w:r>
      <w:r>
        <w:rPr>
          <w:b/>
          <w:bCs/>
        </w:rPr>
        <w:tab/>
      </w:r>
      <w:r>
        <w:rPr>
          <w:b/>
          <w:bCs/>
        </w:rPr>
        <w:tab/>
      </w:r>
      <w:r>
        <w:rPr>
          <w:b/>
          <w:bCs/>
        </w:rPr>
        <w:tab/>
      </w:r>
      <w:r>
        <w:rPr>
          <w:b/>
          <w:bCs/>
        </w:rPr>
        <w:t>Barangay Councilor</w:t>
      </w:r>
    </w:p>
    <w:p w14:paraId="7318B0CC">
      <w:pPr>
        <w:pStyle w:val="5"/>
        <w:ind w:left="360"/>
        <w:rPr>
          <w:b/>
          <w:bCs/>
        </w:rPr>
      </w:pPr>
      <w:r>
        <w:rPr>
          <w:b/>
          <w:bCs/>
          <w:u w:val="single"/>
        </w:rPr>
        <w:t>Hon. Brian P. Epogon</w:t>
      </w:r>
      <w:r>
        <w:rPr>
          <w:b/>
          <w:bCs/>
        </w:rPr>
        <w:tab/>
      </w:r>
      <w:r>
        <w:rPr>
          <w:b/>
          <w:bCs/>
        </w:rPr>
        <w:tab/>
      </w:r>
      <w:r>
        <w:rPr>
          <w:b/>
          <w:bCs/>
        </w:rPr>
        <w:tab/>
      </w:r>
      <w:r>
        <w:rPr>
          <w:b/>
          <w:bCs/>
        </w:rPr>
        <w:tab/>
      </w:r>
      <w:r>
        <w:rPr>
          <w:b/>
          <w:bCs/>
        </w:rPr>
        <w:tab/>
      </w:r>
      <w:r>
        <w:rPr>
          <w:b/>
          <w:bCs/>
        </w:rPr>
        <w:tab/>
      </w:r>
      <w:r>
        <w:rPr>
          <w:b/>
          <w:bCs/>
        </w:rPr>
        <w:t>Barangay Councilor</w:t>
      </w:r>
    </w:p>
    <w:p w14:paraId="154371D5">
      <w:pPr>
        <w:pStyle w:val="5"/>
        <w:ind w:left="360"/>
        <w:rPr>
          <w:b/>
          <w:bCs/>
        </w:rPr>
      </w:pPr>
      <w:r>
        <w:rPr>
          <w:b/>
          <w:bCs/>
          <w:u w:val="single"/>
        </w:rPr>
        <w:t>Hon.Rosemarie M. Flores</w:t>
      </w:r>
      <w:r>
        <w:rPr>
          <w:b/>
          <w:bCs/>
        </w:rPr>
        <w:tab/>
      </w:r>
      <w:r>
        <w:rPr>
          <w:b/>
          <w:bCs/>
        </w:rPr>
        <w:tab/>
      </w:r>
      <w:r>
        <w:rPr>
          <w:b/>
          <w:bCs/>
        </w:rPr>
        <w:tab/>
      </w:r>
      <w:r>
        <w:rPr>
          <w:b/>
          <w:bCs/>
        </w:rPr>
        <w:tab/>
      </w:r>
      <w:r>
        <w:rPr>
          <w:b/>
          <w:bCs/>
        </w:rPr>
        <w:tab/>
      </w:r>
      <w:r>
        <w:rPr>
          <w:b/>
          <w:bCs/>
        </w:rPr>
        <w:tab/>
      </w:r>
      <w:r>
        <w:rPr>
          <w:b/>
          <w:bCs/>
        </w:rPr>
        <w:t>Barangay Councilor</w:t>
      </w:r>
    </w:p>
    <w:p w14:paraId="5772A543">
      <w:pPr>
        <w:pStyle w:val="5"/>
        <w:ind w:left="360"/>
        <w:rPr>
          <w:b/>
          <w:bCs/>
        </w:rPr>
      </w:pPr>
      <w:r>
        <w:rPr>
          <w:b/>
          <w:bCs/>
          <w:u w:val="single"/>
        </w:rPr>
        <w:t>Hon. Noel B. Tejero</w:t>
      </w:r>
      <w:r>
        <w:rPr>
          <w:b/>
          <w:bCs/>
        </w:rPr>
        <w:tab/>
      </w:r>
      <w:r>
        <w:rPr>
          <w:b/>
          <w:bCs/>
        </w:rPr>
        <w:tab/>
      </w:r>
      <w:r>
        <w:rPr>
          <w:b/>
          <w:bCs/>
        </w:rPr>
        <w:tab/>
      </w:r>
      <w:r>
        <w:rPr>
          <w:b/>
          <w:bCs/>
        </w:rPr>
        <w:tab/>
      </w:r>
      <w:r>
        <w:rPr>
          <w:b/>
          <w:bCs/>
        </w:rPr>
        <w:tab/>
      </w:r>
      <w:r>
        <w:rPr>
          <w:b/>
          <w:bCs/>
        </w:rPr>
        <w:tab/>
      </w:r>
      <w:r>
        <w:rPr>
          <w:b/>
          <w:bCs/>
        </w:rPr>
        <w:tab/>
      </w:r>
      <w:r>
        <w:rPr>
          <w:b/>
          <w:bCs/>
        </w:rPr>
        <w:t>Barangay Councilor</w:t>
      </w:r>
    </w:p>
    <w:p w14:paraId="643ACD9C">
      <w:pPr>
        <w:pStyle w:val="5"/>
        <w:ind w:left="360"/>
        <w:rPr>
          <w:b/>
          <w:bCs/>
        </w:rPr>
      </w:pPr>
      <w:r>
        <w:rPr>
          <w:b/>
          <w:bCs/>
          <w:u w:val="single"/>
        </w:rPr>
        <w:t>Hon. Giovanni Rocco Barote</w:t>
      </w:r>
      <w:r>
        <w:rPr>
          <w:b/>
          <w:bCs/>
        </w:rPr>
        <w:tab/>
      </w:r>
      <w:r>
        <w:rPr>
          <w:b/>
          <w:bCs/>
        </w:rPr>
        <w:tab/>
      </w:r>
      <w:r>
        <w:rPr>
          <w:b/>
          <w:bCs/>
        </w:rPr>
        <w:tab/>
      </w:r>
      <w:r>
        <w:rPr>
          <w:b/>
          <w:bCs/>
        </w:rPr>
        <w:tab/>
      </w:r>
      <w:r>
        <w:rPr>
          <w:b/>
          <w:bCs/>
        </w:rPr>
        <w:tab/>
      </w:r>
      <w:r>
        <w:rPr>
          <w:b/>
          <w:bCs/>
        </w:rPr>
        <w:t>Barangay Councilor</w:t>
      </w:r>
    </w:p>
    <w:p w14:paraId="3EEEC472">
      <w:pPr>
        <w:pStyle w:val="5"/>
        <w:ind w:left="360"/>
        <w:rPr>
          <w:b/>
          <w:bCs/>
        </w:rPr>
      </w:pPr>
      <w:r>
        <w:rPr>
          <w:b/>
          <w:bCs/>
          <w:u w:val="single"/>
        </w:rPr>
        <w:t>Hon. Marlon S. Atay</w:t>
      </w:r>
      <w:r>
        <w:rPr>
          <w:b/>
          <w:bCs/>
        </w:rPr>
        <w:tab/>
      </w:r>
      <w:r>
        <w:rPr>
          <w:b/>
          <w:bCs/>
        </w:rPr>
        <w:tab/>
      </w:r>
      <w:r>
        <w:rPr>
          <w:b/>
          <w:bCs/>
        </w:rPr>
        <w:tab/>
      </w:r>
      <w:r>
        <w:rPr>
          <w:b/>
          <w:bCs/>
        </w:rPr>
        <w:tab/>
      </w:r>
      <w:r>
        <w:rPr>
          <w:b/>
          <w:bCs/>
        </w:rPr>
        <w:tab/>
      </w:r>
      <w:r>
        <w:rPr>
          <w:b/>
          <w:bCs/>
        </w:rPr>
        <w:tab/>
      </w:r>
      <w:r>
        <w:rPr>
          <w:b/>
          <w:bCs/>
        </w:rPr>
        <w:t>Barangay Councilor</w:t>
      </w:r>
    </w:p>
    <w:p w14:paraId="68F31D08">
      <w:pPr>
        <w:pStyle w:val="5"/>
        <w:ind w:left="360"/>
        <w:rPr>
          <w:b/>
          <w:bCs/>
        </w:rPr>
      </w:pPr>
      <w:r>
        <w:rPr>
          <w:b/>
          <w:bCs/>
          <w:u w:val="single"/>
        </w:rPr>
        <w:t>Hon. Eugene F. Insong</w:t>
      </w:r>
      <w:r>
        <w:rPr>
          <w:b/>
          <w:bCs/>
        </w:rPr>
        <w:tab/>
      </w:r>
      <w:r>
        <w:rPr>
          <w:b/>
          <w:bCs/>
        </w:rPr>
        <w:tab/>
      </w:r>
      <w:r>
        <w:rPr>
          <w:b/>
          <w:bCs/>
        </w:rPr>
        <w:tab/>
      </w:r>
      <w:r>
        <w:rPr>
          <w:b/>
          <w:bCs/>
        </w:rPr>
        <w:tab/>
      </w:r>
      <w:r>
        <w:rPr>
          <w:b/>
          <w:bCs/>
        </w:rPr>
        <w:tab/>
      </w:r>
      <w:r>
        <w:rPr>
          <w:b/>
          <w:bCs/>
        </w:rPr>
        <w:tab/>
      </w:r>
      <w:r>
        <w:rPr>
          <w:b/>
          <w:bCs/>
        </w:rPr>
        <w:t>SK Chairman</w:t>
      </w:r>
    </w:p>
    <w:p w14:paraId="51ADB105">
      <w:pPr>
        <w:pStyle w:val="5"/>
        <w:ind w:left="360"/>
        <w:rPr>
          <w:b/>
          <w:bCs/>
        </w:rPr>
      </w:pPr>
      <w:r>
        <w:rPr>
          <w:b/>
          <w:bCs/>
          <w:u w:val="single"/>
        </w:rPr>
        <w:t>Mrs.Analiza Amonsot</w:t>
      </w:r>
      <w:r>
        <w:rPr>
          <w:b/>
          <w:bCs/>
        </w:rPr>
        <w:tab/>
      </w:r>
      <w:r>
        <w:rPr>
          <w:b/>
          <w:bCs/>
        </w:rPr>
        <w:tab/>
      </w:r>
      <w:r>
        <w:rPr>
          <w:b/>
          <w:bCs/>
        </w:rPr>
        <w:tab/>
      </w:r>
      <w:r>
        <w:rPr>
          <w:b/>
          <w:bCs/>
        </w:rPr>
        <w:tab/>
      </w:r>
      <w:r>
        <w:rPr>
          <w:b/>
          <w:bCs/>
        </w:rPr>
        <w:tab/>
      </w:r>
      <w:r>
        <w:rPr>
          <w:b/>
          <w:bCs/>
        </w:rPr>
        <w:tab/>
      </w:r>
      <w:r>
        <w:rPr>
          <w:b/>
          <w:bCs/>
        </w:rPr>
        <w:t>Parent Leader</w:t>
      </w:r>
    </w:p>
    <w:p w14:paraId="0F6CE2FD">
      <w:pPr>
        <w:pStyle w:val="5"/>
        <w:ind w:left="360"/>
        <w:rPr>
          <w:b/>
          <w:bCs/>
        </w:rPr>
      </w:pPr>
      <w:r>
        <w:rPr>
          <w:b/>
          <w:bCs/>
          <w:u w:val="single"/>
        </w:rPr>
        <w:t>Mrs. Rosanna Torres</w:t>
      </w:r>
      <w:r>
        <w:rPr>
          <w:b/>
          <w:bCs/>
        </w:rPr>
        <w:tab/>
      </w:r>
      <w:r>
        <w:rPr>
          <w:b/>
          <w:bCs/>
        </w:rPr>
        <w:tab/>
      </w:r>
      <w:r>
        <w:rPr>
          <w:b/>
          <w:bCs/>
        </w:rPr>
        <w:tab/>
      </w:r>
      <w:r>
        <w:rPr>
          <w:b/>
          <w:bCs/>
        </w:rPr>
        <w:tab/>
      </w:r>
      <w:r>
        <w:rPr>
          <w:b/>
          <w:bCs/>
        </w:rPr>
        <w:tab/>
      </w:r>
      <w:r>
        <w:rPr>
          <w:b/>
          <w:bCs/>
        </w:rPr>
        <w:tab/>
      </w:r>
      <w:r>
        <w:rPr>
          <w:b/>
          <w:bCs/>
        </w:rPr>
        <w:t>Parent Leader</w:t>
      </w:r>
    </w:p>
    <w:p w14:paraId="5F4CB30A">
      <w:pPr>
        <w:pStyle w:val="5"/>
        <w:ind w:left="360"/>
        <w:rPr>
          <w:b/>
          <w:bCs/>
        </w:rPr>
      </w:pPr>
      <w:r>
        <w:rPr>
          <w:b/>
          <w:bCs/>
          <w:u w:val="single"/>
        </w:rPr>
        <w:t>Mr. Pantaleon Epogon</w:t>
      </w:r>
      <w:r>
        <w:rPr>
          <w:b/>
          <w:bCs/>
        </w:rPr>
        <w:tab/>
      </w:r>
      <w:r>
        <w:rPr>
          <w:b/>
          <w:bCs/>
        </w:rPr>
        <w:tab/>
      </w:r>
      <w:r>
        <w:rPr>
          <w:b/>
          <w:bCs/>
        </w:rPr>
        <w:tab/>
      </w:r>
      <w:r>
        <w:rPr>
          <w:b/>
          <w:bCs/>
        </w:rPr>
        <w:tab/>
      </w:r>
      <w:r>
        <w:rPr>
          <w:b/>
          <w:bCs/>
        </w:rPr>
        <w:tab/>
      </w:r>
      <w:r>
        <w:rPr>
          <w:b/>
          <w:bCs/>
        </w:rPr>
        <w:tab/>
      </w:r>
      <w:r>
        <w:rPr>
          <w:b/>
          <w:bCs/>
        </w:rPr>
        <w:t>Chief Tanod</w:t>
      </w:r>
    </w:p>
    <w:p w14:paraId="1C7D6A24">
      <w:pPr>
        <w:pStyle w:val="5"/>
        <w:ind w:left="360"/>
        <w:rPr>
          <w:b/>
          <w:bCs/>
        </w:rPr>
      </w:pPr>
      <w:r>
        <w:rPr>
          <w:b/>
          <w:bCs/>
          <w:u w:val="single"/>
        </w:rPr>
        <w:t>Mr. Vicente Paslon</w:t>
      </w:r>
      <w:r>
        <w:rPr>
          <w:b/>
          <w:bCs/>
        </w:rPr>
        <w:tab/>
      </w:r>
      <w:r>
        <w:rPr>
          <w:b/>
          <w:bCs/>
        </w:rPr>
        <w:tab/>
      </w:r>
      <w:r>
        <w:rPr>
          <w:b/>
          <w:bCs/>
        </w:rPr>
        <w:tab/>
      </w:r>
      <w:r>
        <w:rPr>
          <w:b/>
          <w:bCs/>
        </w:rPr>
        <w:tab/>
      </w:r>
      <w:r>
        <w:rPr>
          <w:b/>
          <w:bCs/>
        </w:rPr>
        <w:tab/>
      </w:r>
      <w:r>
        <w:rPr>
          <w:b/>
          <w:bCs/>
        </w:rPr>
        <w:tab/>
      </w:r>
      <w:r>
        <w:rPr>
          <w:b/>
          <w:bCs/>
        </w:rPr>
        <w:tab/>
      </w:r>
      <w:r>
        <w:rPr>
          <w:b/>
          <w:bCs/>
        </w:rPr>
        <w:t>Brgy. Tanod</w:t>
      </w:r>
    </w:p>
    <w:p w14:paraId="125DA2F3">
      <w:pPr>
        <w:pStyle w:val="5"/>
        <w:ind w:left="360"/>
        <w:rPr>
          <w:b/>
          <w:bCs/>
        </w:rPr>
      </w:pPr>
      <w:r>
        <w:rPr>
          <w:b/>
          <w:bCs/>
          <w:u w:val="single"/>
        </w:rPr>
        <w:t>Mrs. Josephine A. Esic</w:t>
      </w:r>
      <w:r>
        <w:rPr>
          <w:b/>
          <w:bCs/>
        </w:rPr>
        <w:tab/>
      </w:r>
      <w:r>
        <w:rPr>
          <w:b/>
          <w:bCs/>
        </w:rPr>
        <w:tab/>
      </w:r>
      <w:r>
        <w:rPr>
          <w:b/>
          <w:bCs/>
        </w:rPr>
        <w:tab/>
      </w:r>
      <w:r>
        <w:rPr>
          <w:b/>
          <w:bCs/>
        </w:rPr>
        <w:tab/>
      </w:r>
      <w:r>
        <w:rPr>
          <w:b/>
          <w:bCs/>
        </w:rPr>
        <w:tab/>
      </w:r>
      <w:r>
        <w:rPr>
          <w:b/>
          <w:bCs/>
        </w:rPr>
        <w:tab/>
      </w:r>
      <w:r>
        <w:rPr>
          <w:b/>
          <w:bCs/>
        </w:rPr>
        <w:t>BHW</w:t>
      </w:r>
    </w:p>
    <w:p w14:paraId="2D40FCC6">
      <w:pPr>
        <w:pStyle w:val="5"/>
        <w:ind w:left="360"/>
        <w:rPr>
          <w:b/>
          <w:bCs/>
        </w:rPr>
      </w:pPr>
      <w:r>
        <w:rPr>
          <w:b/>
          <w:bCs/>
          <w:u w:val="single"/>
        </w:rPr>
        <w:t>Mrs. Geraldin T. Ponteras</w:t>
      </w:r>
      <w:r>
        <w:rPr>
          <w:b/>
          <w:bCs/>
        </w:rPr>
        <w:tab/>
      </w:r>
      <w:r>
        <w:rPr>
          <w:b/>
          <w:bCs/>
        </w:rPr>
        <w:tab/>
      </w:r>
      <w:r>
        <w:rPr>
          <w:b/>
          <w:bCs/>
        </w:rPr>
        <w:tab/>
      </w:r>
      <w:r>
        <w:rPr>
          <w:b/>
          <w:bCs/>
        </w:rPr>
        <w:tab/>
      </w:r>
      <w:r>
        <w:rPr>
          <w:b/>
          <w:bCs/>
        </w:rPr>
        <w:tab/>
      </w:r>
      <w:r>
        <w:rPr>
          <w:b/>
          <w:bCs/>
        </w:rPr>
        <w:tab/>
      </w:r>
      <w:r>
        <w:rPr>
          <w:b/>
          <w:bCs/>
        </w:rPr>
        <w:t>CSO representative</w:t>
      </w:r>
    </w:p>
    <w:p w14:paraId="312E101F">
      <w:pPr>
        <w:pStyle w:val="5"/>
        <w:ind w:left="360"/>
        <w:rPr>
          <w:b/>
          <w:bCs/>
        </w:rPr>
      </w:pPr>
      <w:r>
        <w:rPr>
          <w:b/>
          <w:bCs/>
          <w:u w:val="single"/>
        </w:rPr>
        <w:t>Mrs.Alma C.Pingkian</w:t>
      </w:r>
      <w:r>
        <w:rPr>
          <w:b/>
          <w:bCs/>
        </w:rPr>
        <w:tab/>
      </w:r>
      <w:r>
        <w:rPr>
          <w:b/>
          <w:bCs/>
        </w:rPr>
        <w:tab/>
      </w:r>
      <w:r>
        <w:rPr>
          <w:b/>
          <w:bCs/>
        </w:rPr>
        <w:tab/>
      </w:r>
      <w:r>
        <w:rPr>
          <w:b/>
          <w:bCs/>
        </w:rPr>
        <w:tab/>
      </w:r>
      <w:r>
        <w:rPr>
          <w:b/>
          <w:bCs/>
        </w:rPr>
        <w:tab/>
      </w:r>
      <w:r>
        <w:rPr>
          <w:b/>
          <w:bCs/>
        </w:rPr>
        <w:tab/>
      </w:r>
      <w:r>
        <w:rPr>
          <w:b/>
          <w:bCs/>
        </w:rPr>
        <w:t>Women’s Organization Chair</w:t>
      </w:r>
    </w:p>
    <w:p w14:paraId="4F2D4715">
      <w:pPr>
        <w:pStyle w:val="5"/>
        <w:ind w:left="360"/>
        <w:rPr>
          <w:b/>
          <w:bCs/>
        </w:rPr>
      </w:pPr>
    </w:p>
    <w:p w14:paraId="170CD7F5">
      <w:pPr>
        <w:pStyle w:val="5"/>
        <w:ind w:left="360"/>
        <w:rPr>
          <w:b/>
          <w:bCs/>
        </w:rPr>
      </w:pPr>
      <w:r>
        <w:rPr>
          <w:b/>
          <w:bCs/>
        </w:rPr>
        <w:t>Absent: Hon. Francis B. Alga</w:t>
      </w:r>
    </w:p>
    <w:p w14:paraId="62C597FC">
      <w:pPr>
        <w:pStyle w:val="5"/>
        <w:ind w:left="360"/>
        <w:rPr>
          <w:b/>
          <w:bCs/>
        </w:rPr>
      </w:pPr>
      <w:r>
        <w:rPr>
          <w:b/>
          <w:bCs/>
        </w:rPr>
        <w:t>Excuse:NONE</w:t>
      </w:r>
    </w:p>
    <w:p w14:paraId="51649169">
      <w:pPr>
        <w:pStyle w:val="5"/>
        <w:ind w:left="360"/>
        <w:jc w:val="center"/>
        <w:rPr>
          <w:b/>
          <w:bCs/>
          <w:sz w:val="24"/>
          <w:szCs w:val="24"/>
        </w:rPr>
      </w:pPr>
      <w:r>
        <w:rPr>
          <w:b/>
          <w:bCs/>
          <w:sz w:val="24"/>
          <w:szCs w:val="24"/>
        </w:rPr>
        <w:t>ORDER OF THE BUSINESS</w:t>
      </w:r>
    </w:p>
    <w:p w14:paraId="1A2B5472">
      <w:pPr>
        <w:pStyle w:val="5"/>
        <w:numPr>
          <w:ilvl w:val="0"/>
          <w:numId w:val="6"/>
        </w:numPr>
      </w:pPr>
      <w:r>
        <w:t>CALL TO ORDER</w:t>
      </w:r>
    </w:p>
    <w:p w14:paraId="0B535117">
      <w:pPr>
        <w:pStyle w:val="5"/>
        <w:numPr>
          <w:ilvl w:val="0"/>
          <w:numId w:val="6"/>
        </w:numPr>
      </w:pPr>
      <w:r>
        <w:t>INVOCATION</w:t>
      </w:r>
    </w:p>
    <w:p w14:paraId="165A9143">
      <w:pPr>
        <w:pStyle w:val="5"/>
        <w:numPr>
          <w:ilvl w:val="0"/>
          <w:numId w:val="6"/>
        </w:numPr>
      </w:pPr>
      <w:r>
        <w:t>PHILIPPINE NATIONAL ANTHEM</w:t>
      </w:r>
    </w:p>
    <w:p w14:paraId="2B8369C5">
      <w:pPr>
        <w:pStyle w:val="5"/>
        <w:numPr>
          <w:ilvl w:val="0"/>
          <w:numId w:val="6"/>
        </w:numPr>
      </w:pPr>
      <w:r>
        <w:t>ROLL CALL</w:t>
      </w:r>
    </w:p>
    <w:p w14:paraId="6B7D6768">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READING AND APPROVAL OF THE PREVIOUS MINUTES</w:t>
      </w:r>
    </w:p>
    <w:p w14:paraId="44F4ED81">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MATTER ARISING FROM THE PREVIOUS MINUTES</w:t>
      </w:r>
    </w:p>
    <w:p w14:paraId="034836EC">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VISITOR’S HOUR</w:t>
      </w:r>
    </w:p>
    <w:p w14:paraId="046FB309">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CHAIRMAN’S HOUR</w:t>
      </w:r>
    </w:p>
    <w:p w14:paraId="4C3415B2">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COMMITTEE REPORT</w:t>
      </w:r>
    </w:p>
    <w:p w14:paraId="05312BB2">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 xml:space="preserve">PRESENTATION OF QUARTER 2 PMNP HOUSEHOLD GAPS SUMMARY AND ACTION PLAN </w:t>
      </w:r>
    </w:p>
    <w:p w14:paraId="4A65EE48">
      <w:pPr>
        <w:pStyle w:val="6"/>
        <w:numPr>
          <w:ilvl w:val="0"/>
          <w:numId w:val="6"/>
        </w:numPr>
        <w:spacing w:after="0" w:line="276" w:lineRule="auto"/>
        <w:jc w:val="both"/>
        <w:rPr>
          <w:rFonts w:ascii="Arial" w:hAnsi="Arial" w:eastAsia="SimSun" w:cs="Arial"/>
          <w:sz w:val="20"/>
          <w:szCs w:val="20"/>
        </w:rPr>
      </w:pPr>
      <w:r>
        <w:rPr>
          <w:rFonts w:ascii="Arial" w:hAnsi="Arial" w:eastAsia="SimSun" w:cs="Arial"/>
          <w:sz w:val="20"/>
          <w:szCs w:val="20"/>
        </w:rPr>
        <w:t>OTHER MATTERS</w:t>
      </w:r>
    </w:p>
    <w:p w14:paraId="437316D9">
      <w:pPr>
        <w:pStyle w:val="6"/>
        <w:spacing w:after="0" w:line="276" w:lineRule="auto"/>
        <w:ind w:left="1080"/>
        <w:jc w:val="both"/>
        <w:rPr>
          <w:rFonts w:ascii="Arial" w:hAnsi="Arial" w:eastAsia="SimSun" w:cs="Arial"/>
          <w:b/>
          <w:sz w:val="24"/>
          <w:szCs w:val="24"/>
        </w:rPr>
      </w:pPr>
    </w:p>
    <w:p w14:paraId="314062BE">
      <w:pPr>
        <w:pStyle w:val="6"/>
        <w:spacing w:after="0" w:line="276" w:lineRule="auto"/>
        <w:ind w:left="1080"/>
        <w:jc w:val="both"/>
        <w:rPr>
          <w:rFonts w:ascii="Arial" w:hAnsi="Arial" w:eastAsia="SimSun" w:cs="Arial"/>
          <w:bCs/>
        </w:rPr>
      </w:pPr>
      <w:r>
        <w:rPr>
          <w:rFonts w:ascii="Arial" w:hAnsi="Arial" w:eastAsia="SimSun" w:cs="Arial"/>
          <w:bCs/>
        </w:rPr>
        <w:t>Adoption of the order of the day by. Hon. Noel B. Tejero and duly seconded by  Hon. Marlon S. Atay.</w:t>
      </w:r>
    </w:p>
    <w:p w14:paraId="0E18D9AF">
      <w:pPr>
        <w:pStyle w:val="6"/>
        <w:spacing w:after="0" w:line="276" w:lineRule="auto"/>
        <w:ind w:left="1080"/>
        <w:jc w:val="both"/>
        <w:rPr>
          <w:rFonts w:ascii="Arial" w:hAnsi="Arial" w:eastAsia="SimSun" w:cs="Arial"/>
          <w:bCs/>
        </w:rPr>
      </w:pPr>
    </w:p>
    <w:p w14:paraId="6A63CD10">
      <w:pPr>
        <w:spacing w:after="0" w:line="276" w:lineRule="auto"/>
        <w:jc w:val="both"/>
        <w:rPr>
          <w:rFonts w:ascii="Arial" w:hAnsi="Arial" w:eastAsia="SimSun" w:cs="Arial"/>
          <w:b/>
        </w:rPr>
      </w:pPr>
      <w:r>
        <w:rPr>
          <w:rFonts w:ascii="Arial" w:hAnsi="Arial" w:eastAsia="SimSun" w:cs="Arial"/>
          <w:b/>
        </w:rPr>
        <w:t>CALL TO ORDER</w:t>
      </w:r>
    </w:p>
    <w:p w14:paraId="11BECB63">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session was call  to order by the Punong Barangay Alexander L. Gmena at exactly 1:20 P.M held at Temporary Barangay Session Hall dated June 9, 2026</w:t>
      </w:r>
    </w:p>
    <w:p w14:paraId="5F8D5002">
      <w:pPr>
        <w:spacing w:after="0" w:line="276" w:lineRule="auto"/>
        <w:jc w:val="both"/>
        <w:rPr>
          <w:rFonts w:ascii="Arial" w:hAnsi="Arial" w:eastAsia="SimSun" w:cs="Arial"/>
          <w:bCs/>
        </w:rPr>
      </w:pPr>
    </w:p>
    <w:p w14:paraId="4B433BA9">
      <w:pPr>
        <w:spacing w:after="0" w:line="276" w:lineRule="auto"/>
        <w:jc w:val="both"/>
        <w:rPr>
          <w:rFonts w:ascii="Arial" w:hAnsi="Arial" w:eastAsia="SimSun" w:cs="Arial"/>
          <w:bCs/>
        </w:rPr>
      </w:pPr>
      <w:r>
        <w:rPr>
          <w:rFonts w:ascii="Arial" w:hAnsi="Arial" w:eastAsia="SimSun" w:cs="Arial"/>
          <w:bCs/>
        </w:rPr>
        <w:t>INVOCATION</w:t>
      </w:r>
    </w:p>
    <w:p w14:paraId="6D54A18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invocation by Hon. Renie M. Lorejo with sound system.</w:t>
      </w:r>
    </w:p>
    <w:p w14:paraId="62C69249">
      <w:pPr>
        <w:spacing w:after="0" w:line="276" w:lineRule="auto"/>
        <w:jc w:val="both"/>
        <w:rPr>
          <w:rFonts w:ascii="Arial" w:hAnsi="Arial" w:eastAsia="SimSun" w:cs="Arial"/>
          <w:bCs/>
        </w:rPr>
      </w:pPr>
    </w:p>
    <w:p w14:paraId="76E6E24B">
      <w:pPr>
        <w:spacing w:after="0" w:line="276" w:lineRule="auto"/>
        <w:jc w:val="both"/>
        <w:rPr>
          <w:rFonts w:ascii="Arial" w:hAnsi="Arial" w:eastAsia="SimSun" w:cs="Arial"/>
          <w:bCs/>
        </w:rPr>
      </w:pPr>
      <w:r>
        <w:rPr>
          <w:rFonts w:ascii="Arial" w:hAnsi="Arial" w:eastAsia="SimSun" w:cs="Arial"/>
          <w:bCs/>
        </w:rPr>
        <w:t>THE PHILIPPNE NATIONAL ANTHEM</w:t>
      </w:r>
    </w:p>
    <w:p w14:paraId="1284470B">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 xml:space="preserve">The Natioanlal Anthem by the sound system </w:t>
      </w:r>
    </w:p>
    <w:p w14:paraId="77A624C5">
      <w:pPr>
        <w:spacing w:after="0" w:line="276" w:lineRule="auto"/>
        <w:jc w:val="both"/>
        <w:rPr>
          <w:rFonts w:ascii="Arial" w:hAnsi="Arial" w:eastAsia="SimSun" w:cs="Arial"/>
          <w:bCs/>
        </w:rPr>
      </w:pPr>
      <w:r>
        <w:rPr>
          <w:rFonts w:ascii="Arial" w:hAnsi="Arial" w:eastAsia="SimSun" w:cs="Arial"/>
          <w:bCs/>
        </w:rPr>
        <w:t>ROLL  CALL</w:t>
      </w:r>
    </w:p>
    <w:p w14:paraId="3BDD871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Secretary have the roll call, 14 ARE PRESENT WITH  1 ABSENT, Thechair declared the existence quorum.</w:t>
      </w:r>
    </w:p>
    <w:p w14:paraId="3C952C97">
      <w:pPr>
        <w:spacing w:after="0" w:line="276" w:lineRule="auto"/>
        <w:jc w:val="both"/>
        <w:rPr>
          <w:rFonts w:ascii="Arial" w:hAnsi="Arial" w:eastAsia="SimSun" w:cs="Arial"/>
          <w:bCs/>
        </w:rPr>
      </w:pPr>
    </w:p>
    <w:p w14:paraId="41DC7A84">
      <w:pPr>
        <w:pStyle w:val="5"/>
        <w:ind w:left="360"/>
        <w:rPr>
          <w:b/>
          <w:bCs/>
        </w:rPr>
      </w:pPr>
      <w:r>
        <w:rPr>
          <w:b/>
          <w:bCs/>
        </w:rPr>
        <w:t>Presentation and adoption of the agenda</w:t>
      </w:r>
    </w:p>
    <w:p w14:paraId="4254F5BE">
      <w:pPr>
        <w:pStyle w:val="6"/>
        <w:numPr>
          <w:ilvl w:val="0"/>
          <w:numId w:val="7"/>
        </w:numPr>
        <w:spacing w:after="0" w:line="276" w:lineRule="auto"/>
        <w:jc w:val="both"/>
        <w:rPr>
          <w:rFonts w:ascii="Arial" w:hAnsi="Arial" w:eastAsia="SimSun" w:cs="Arial"/>
          <w:bCs/>
        </w:rPr>
      </w:pPr>
      <w:r>
        <w:rPr>
          <w:rFonts w:ascii="Arial" w:hAnsi="Arial" w:eastAsia="SimSun" w:cs="Arial"/>
          <w:bCs/>
        </w:rPr>
        <w:t>Incoming OPT (2nd Quarter) june 26,2026</w:t>
      </w:r>
    </w:p>
    <w:p w14:paraId="5064410E">
      <w:pPr>
        <w:pStyle w:val="6"/>
        <w:numPr>
          <w:ilvl w:val="0"/>
          <w:numId w:val="7"/>
        </w:numPr>
        <w:spacing w:after="0" w:line="276" w:lineRule="auto"/>
        <w:jc w:val="both"/>
        <w:rPr>
          <w:rFonts w:ascii="Arial" w:hAnsi="Arial" w:eastAsia="SimSun" w:cs="Arial"/>
          <w:bCs/>
        </w:rPr>
      </w:pPr>
      <w:r>
        <w:rPr>
          <w:rFonts w:ascii="Arial" w:hAnsi="Arial" w:eastAsia="SimSun" w:cs="Arial"/>
          <w:bCs/>
        </w:rPr>
        <w:t>Nutrition Month Activity</w:t>
      </w:r>
    </w:p>
    <w:p w14:paraId="51A63F53">
      <w:pPr>
        <w:pStyle w:val="6"/>
        <w:numPr>
          <w:ilvl w:val="0"/>
          <w:numId w:val="7"/>
        </w:numPr>
        <w:spacing w:after="0" w:line="276" w:lineRule="auto"/>
        <w:jc w:val="both"/>
        <w:rPr>
          <w:rFonts w:ascii="Arial" w:hAnsi="Arial" w:eastAsia="SimSun" w:cs="Arial"/>
          <w:bCs/>
        </w:rPr>
      </w:pPr>
      <w:r>
        <w:rPr>
          <w:rFonts w:ascii="Arial" w:hAnsi="Arial" w:eastAsia="SimSun" w:cs="Arial"/>
          <w:bCs/>
        </w:rPr>
        <w:t>PMNP Quarter 2 (2026) Presentation of Household Summary Gaps</w:t>
      </w:r>
    </w:p>
    <w:p w14:paraId="3120976B">
      <w:pPr>
        <w:pStyle w:val="6"/>
        <w:spacing w:after="0" w:line="276" w:lineRule="auto"/>
        <w:jc w:val="both"/>
        <w:rPr>
          <w:rFonts w:ascii="Arial" w:hAnsi="Arial" w:eastAsia="SimSun" w:cs="Arial"/>
          <w:bCs/>
        </w:rPr>
      </w:pPr>
    </w:p>
    <w:p w14:paraId="4A5DBBD6">
      <w:pPr>
        <w:pStyle w:val="5"/>
        <w:ind w:left="450"/>
        <w:jc w:val="both"/>
      </w:pPr>
      <w:r>
        <w:t>After which, the presiding chair asked the body for any change or addition to the agenda. Having none, a motion to approve was requested. Moved by Hon.Renie M. Lorejo and duly seconded by CSO representative Mrs.Geraldin T. Ponteras, the meeting agenda were approved.</w:t>
      </w:r>
    </w:p>
    <w:p w14:paraId="08FBE407">
      <w:pPr>
        <w:pStyle w:val="5"/>
        <w:ind w:left="450"/>
        <w:jc w:val="both"/>
      </w:pPr>
    </w:p>
    <w:p w14:paraId="42678782">
      <w:pPr>
        <w:pStyle w:val="5"/>
        <w:numPr>
          <w:ilvl w:val="0"/>
          <w:numId w:val="3"/>
        </w:numPr>
        <w:ind w:left="360"/>
        <w:rPr>
          <w:b/>
          <w:bCs/>
        </w:rPr>
      </w:pPr>
      <w:r>
        <w:rPr>
          <w:b/>
          <w:bCs/>
        </w:rPr>
        <w:t>Discussion/highlights of the Meeting Agenda</w:t>
      </w:r>
    </w:p>
    <w:p w14:paraId="18C64B17">
      <w:pPr>
        <w:pStyle w:val="5"/>
        <w:numPr>
          <w:ilvl w:val="0"/>
          <w:numId w:val="8"/>
        </w:numPr>
        <w:jc w:val="both"/>
        <w:rPr>
          <w:b/>
          <w:bCs/>
        </w:rPr>
      </w:pPr>
      <w:r>
        <w:rPr>
          <w:b/>
          <w:bCs/>
        </w:rPr>
        <w:t>Incoming OPT (2</w:t>
      </w:r>
      <w:r>
        <w:rPr>
          <w:b/>
          <w:bCs/>
          <w:vertAlign w:val="superscript"/>
        </w:rPr>
        <w:t>nd</w:t>
      </w:r>
      <w:r>
        <w:rPr>
          <w:b/>
          <w:bCs/>
        </w:rPr>
        <w:t xml:space="preserve"> Quarter)</w:t>
      </w:r>
    </w:p>
    <w:p w14:paraId="0A3B6210">
      <w:pPr>
        <w:pStyle w:val="5"/>
        <w:ind w:left="1080"/>
        <w:jc w:val="both"/>
      </w:pPr>
      <w:r>
        <w:t xml:space="preserve">BNS </w:t>
      </w:r>
      <w:r>
        <w:rPr>
          <w:lang w:val="en-US"/>
        </w:rPr>
        <w:t>Rosanna Indoc</w:t>
      </w:r>
      <w:r>
        <w:t>, said that the 2</w:t>
      </w:r>
      <w:r>
        <w:rPr>
          <w:vertAlign w:val="superscript"/>
        </w:rPr>
        <w:t>nd</w:t>
      </w:r>
      <w:r>
        <w:t xml:space="preserve"> quarter OPT will be on Last week of June, she encourage all barangay officials and appointed to participate, especially those mentioned name as a member of Barangay OPT team. She said they need to actively engage to the said event in order to achieve the smooth weighing and height of the children to determine the malnourished children base on their data gathered.</w:t>
      </w:r>
    </w:p>
    <w:p w14:paraId="232DB5D6">
      <w:pPr>
        <w:pStyle w:val="5"/>
        <w:numPr>
          <w:ilvl w:val="0"/>
          <w:numId w:val="8"/>
        </w:numPr>
        <w:jc w:val="both"/>
        <w:rPr>
          <w:b/>
          <w:bCs/>
        </w:rPr>
      </w:pPr>
      <w:r>
        <w:rPr>
          <w:b/>
          <w:bCs/>
        </w:rPr>
        <w:t>Nutrition Month Activity</w:t>
      </w:r>
    </w:p>
    <w:p w14:paraId="2BA5AB29">
      <w:pPr>
        <w:pStyle w:val="5"/>
        <w:ind w:left="1080"/>
        <w:jc w:val="both"/>
      </w:pPr>
      <w:r>
        <w:t xml:space="preserve">BNS </w:t>
      </w:r>
      <w:r>
        <w:rPr>
          <w:lang w:val="en-US"/>
        </w:rPr>
        <w:t>Rosanna Indoc</w:t>
      </w:r>
      <w:r>
        <w:t xml:space="preserve"> presented her proposed activity for the said event , which are Ginang Nutrisyon  participated by the 4ps members and Nutri-Market by purok,headed by their respective councilors. The budget allocated for the Nutrion Month Activity is 5,000 pesos funded by BCPC,she requeste to withdraw ahead of time,it will be used for the prizes for the participants.</w:t>
      </w:r>
    </w:p>
    <w:p w14:paraId="0DA40443">
      <w:pPr>
        <w:pStyle w:val="5"/>
        <w:ind w:left="1080"/>
        <w:jc w:val="both"/>
      </w:pPr>
    </w:p>
    <w:p w14:paraId="684432F0">
      <w:pPr>
        <w:pStyle w:val="5"/>
        <w:numPr>
          <w:ilvl w:val="0"/>
          <w:numId w:val="8"/>
        </w:numPr>
        <w:jc w:val="both"/>
        <w:rPr>
          <w:b/>
          <w:bCs/>
        </w:rPr>
      </w:pPr>
      <w:r>
        <w:rPr>
          <w:b/>
          <w:bCs/>
        </w:rPr>
        <w:t xml:space="preserve">PMNP Quarter 2 (2026) </w:t>
      </w:r>
    </w:p>
    <w:p w14:paraId="1B630EA9">
      <w:pPr>
        <w:pStyle w:val="5"/>
        <w:ind w:left="360" w:firstLine="720"/>
        <w:jc w:val="both"/>
      </w:pPr>
      <w:r>
        <w:t xml:space="preserve">BNs </w:t>
      </w:r>
      <w:r>
        <w:rPr>
          <w:lang w:val="en-US"/>
        </w:rPr>
        <w:t>Rosanna Indoc</w:t>
      </w:r>
      <w:r>
        <w:t xml:space="preserve"> presented the update PMNP HCSC 2</w:t>
      </w:r>
      <w:r>
        <w:rPr>
          <w:vertAlign w:val="superscript"/>
        </w:rPr>
        <w:t>nd</w:t>
      </w:r>
      <w:r>
        <w:t xml:space="preserve"> quarter in which:</w:t>
      </w:r>
    </w:p>
    <w:p w14:paraId="42362B55">
      <w:pPr>
        <w:pStyle w:val="5"/>
        <w:numPr>
          <w:ilvl w:val="0"/>
          <w:numId w:val="9"/>
        </w:numPr>
        <w:jc w:val="both"/>
      </w:pPr>
      <w:r>
        <w:t>183 household surveyed</w:t>
      </w:r>
    </w:p>
    <w:p w14:paraId="33292FBA">
      <w:pPr>
        <w:pStyle w:val="5"/>
        <w:numPr>
          <w:ilvl w:val="0"/>
          <w:numId w:val="9"/>
        </w:numPr>
        <w:jc w:val="both"/>
      </w:pPr>
      <w:r>
        <w:t>61 eligible household</w:t>
      </w:r>
    </w:p>
    <w:p w14:paraId="4E18AFDC">
      <w:pPr>
        <w:pStyle w:val="5"/>
        <w:numPr>
          <w:ilvl w:val="0"/>
          <w:numId w:val="9"/>
        </w:numPr>
        <w:jc w:val="both"/>
      </w:pPr>
      <w:r>
        <w:t>60 approved eligible household</w:t>
      </w:r>
    </w:p>
    <w:p w14:paraId="241F7B17">
      <w:pPr>
        <w:pStyle w:val="5"/>
        <w:numPr>
          <w:ilvl w:val="0"/>
          <w:numId w:val="9"/>
        </w:numPr>
        <w:jc w:val="both"/>
      </w:pPr>
      <w:r>
        <w:t>45 convergence household</w:t>
      </w:r>
    </w:p>
    <w:p w14:paraId="66C1F7F8">
      <w:pPr>
        <w:pStyle w:val="5"/>
        <w:numPr>
          <w:ilvl w:val="0"/>
          <w:numId w:val="9"/>
        </w:numPr>
        <w:jc w:val="both"/>
      </w:pPr>
      <w:r>
        <w:t>54 household with eligible child</w:t>
      </w:r>
    </w:p>
    <w:p w14:paraId="3A52E466">
      <w:pPr>
        <w:pStyle w:val="5"/>
        <w:numPr>
          <w:ilvl w:val="0"/>
          <w:numId w:val="9"/>
        </w:numPr>
        <w:jc w:val="both"/>
      </w:pPr>
      <w:r>
        <w:t>11 eligible pregnant</w:t>
      </w:r>
    </w:p>
    <w:p w14:paraId="1910E7D6">
      <w:pPr>
        <w:pStyle w:val="5"/>
        <w:numPr>
          <w:ilvl w:val="0"/>
          <w:numId w:val="9"/>
        </w:numPr>
        <w:jc w:val="both"/>
      </w:pPr>
      <w:r>
        <w:t>3 eligible postpartum</w:t>
      </w:r>
    </w:p>
    <w:p w14:paraId="389ABADC">
      <w:pPr>
        <w:pStyle w:val="5"/>
        <w:numPr>
          <w:ilvl w:val="0"/>
          <w:numId w:val="9"/>
        </w:numPr>
        <w:jc w:val="both"/>
      </w:pPr>
      <w:r>
        <w:t>67 eligible 0-59 mos.</w:t>
      </w:r>
    </w:p>
    <w:p w14:paraId="22FF53A7">
      <w:pPr>
        <w:pStyle w:val="5"/>
        <w:numPr>
          <w:ilvl w:val="0"/>
          <w:numId w:val="9"/>
        </w:numPr>
        <w:jc w:val="both"/>
      </w:pPr>
      <w:r>
        <w:t>279 eligible WRA</w:t>
      </w:r>
    </w:p>
    <w:p w14:paraId="0032071B">
      <w:pPr>
        <w:pStyle w:val="5"/>
        <w:jc w:val="both"/>
      </w:pPr>
    </w:p>
    <w:p w14:paraId="39BABE0F">
      <w:pPr>
        <w:pStyle w:val="5"/>
        <w:jc w:val="both"/>
      </w:pPr>
    </w:p>
    <w:p w14:paraId="260D55B3">
      <w:pPr>
        <w:pStyle w:val="5"/>
        <w:ind w:left="360"/>
        <w:rPr>
          <w:b/>
          <w:sz w:val="24"/>
          <w:szCs w:val="24"/>
        </w:rPr>
      </w:pPr>
      <w:r>
        <w:rPr>
          <w:b/>
          <w:sz w:val="24"/>
          <w:szCs w:val="24"/>
        </w:rPr>
        <w:t>HOUSEHOLD GAPS:</w:t>
      </w:r>
    </w:p>
    <w:p w14:paraId="689D7CB5">
      <w:pPr>
        <w:pStyle w:val="5"/>
        <w:numPr>
          <w:ilvl w:val="0"/>
          <w:numId w:val="10"/>
        </w:numPr>
      </w:pPr>
      <w:r>
        <w:t>Non -convergent HH 15/60 (60.0%)</w:t>
      </w:r>
    </w:p>
    <w:p w14:paraId="7CC60CEF">
      <w:pPr>
        <w:pStyle w:val="5"/>
        <w:numPr>
          <w:ilvl w:val="0"/>
          <w:numId w:val="10"/>
        </w:numPr>
      </w:pPr>
      <w:r>
        <w:t>Did not take deworming medicine_ Pregnant at 2nd/3rd trimester</w:t>
      </w:r>
      <w:r>
        <w:rPr>
          <w:b/>
        </w:rPr>
        <w:t>3/10 (30.0%)</w:t>
      </w:r>
    </w:p>
    <w:p w14:paraId="54EB1D37">
      <w:pPr>
        <w:pStyle w:val="5"/>
        <w:numPr>
          <w:ilvl w:val="0"/>
          <w:numId w:val="10"/>
        </w:numPr>
      </w:pPr>
      <w:r>
        <w:t xml:space="preserve">Minimum dietary diversity Not Achieve (child 6-23 mos.) </w:t>
      </w:r>
      <w:r>
        <w:rPr>
          <w:b/>
        </w:rPr>
        <w:t>3/20 (15.0%)</w:t>
      </w:r>
    </w:p>
    <w:p w14:paraId="5ACCB280">
      <w:pPr>
        <w:pStyle w:val="5"/>
        <w:numPr>
          <w:ilvl w:val="0"/>
          <w:numId w:val="10"/>
        </w:numPr>
      </w:pPr>
      <w:r>
        <w:t xml:space="preserve">Vaccination not on schedule (Child less than 1 year old) </w:t>
      </w:r>
      <w:r>
        <w:rPr>
          <w:b/>
        </w:rPr>
        <w:t>10/11 (90.9%)</w:t>
      </w:r>
    </w:p>
    <w:p w14:paraId="79E8CB70">
      <w:pPr>
        <w:pStyle w:val="5"/>
        <w:numPr>
          <w:ilvl w:val="0"/>
          <w:numId w:val="10"/>
        </w:numPr>
      </w:pPr>
      <w:r>
        <w:t>Not CIC (Child 13-23mos)</w:t>
      </w:r>
    </w:p>
    <w:p w14:paraId="72D179F3">
      <w:pPr>
        <w:pStyle w:val="5"/>
        <w:numPr>
          <w:ilvl w:val="0"/>
          <w:numId w:val="10"/>
        </w:numPr>
      </w:pPr>
      <w:r>
        <w:t xml:space="preserve">Incomplete Untimely Immunization (child 24.59 mos.) </w:t>
      </w:r>
      <w:r>
        <w:rPr>
          <w:b/>
        </w:rPr>
        <w:t>2/41 (4.9%)</w:t>
      </w:r>
    </w:p>
    <w:p w14:paraId="09D1437A">
      <w:pPr>
        <w:pStyle w:val="5"/>
      </w:pPr>
    </w:p>
    <w:p w14:paraId="3859EC26">
      <w:pPr>
        <w:pStyle w:val="5"/>
        <w:rPr>
          <w:b/>
        </w:rPr>
      </w:pPr>
      <w:r>
        <w:rPr>
          <w:b/>
        </w:rPr>
        <w:t>DISCUSSION AND AGREEMENT FOR INTERVENTION</w:t>
      </w:r>
    </w:p>
    <w:p w14:paraId="6CC54B76">
      <w:pPr>
        <w:pStyle w:val="5"/>
      </w:pPr>
      <w:r>
        <w:rPr>
          <w:b/>
        </w:rPr>
        <w:tab/>
      </w:r>
      <w:r>
        <w:t>The Barangay Nutrition Committee discussed appropriate interventions to address the identified gaps. The committee also provided an update on these matters;</w:t>
      </w:r>
    </w:p>
    <w:p w14:paraId="67ECF004">
      <w:pPr>
        <w:pStyle w:val="5"/>
        <w:numPr>
          <w:ilvl w:val="0"/>
          <w:numId w:val="11"/>
        </w:numPr>
      </w:pPr>
      <w:r>
        <w:t>Coordinate with the Municipal Health Office and other concerned offices</w:t>
      </w:r>
    </w:p>
    <w:p w14:paraId="07C0B6ED">
      <w:pPr>
        <w:pStyle w:val="5"/>
        <w:numPr>
          <w:ilvl w:val="0"/>
          <w:numId w:val="11"/>
        </w:numPr>
      </w:pPr>
      <w:r>
        <w:t>Continuously monitor non-convergent household</w:t>
      </w:r>
    </w:p>
    <w:p w14:paraId="0736640A">
      <w:pPr>
        <w:pStyle w:val="5"/>
        <w:numPr>
          <w:ilvl w:val="0"/>
          <w:numId w:val="11"/>
        </w:numPr>
      </w:pPr>
      <w:r>
        <w:t>Coordinate with concerned agencies</w:t>
      </w:r>
    </w:p>
    <w:p w14:paraId="4CA8811D">
      <w:pPr>
        <w:pStyle w:val="5"/>
        <w:numPr>
          <w:ilvl w:val="0"/>
          <w:numId w:val="11"/>
        </w:numPr>
      </w:pPr>
      <w:r>
        <w:t>Continue regular house to house visit</w:t>
      </w:r>
    </w:p>
    <w:p w14:paraId="776E1930">
      <w:pPr>
        <w:pStyle w:val="5"/>
        <w:numPr>
          <w:ilvl w:val="0"/>
          <w:numId w:val="11"/>
        </w:numPr>
      </w:pPr>
      <w:r>
        <w:t>Continue maternal and child health</w:t>
      </w:r>
    </w:p>
    <w:p w14:paraId="55C9369B">
      <w:pPr>
        <w:pStyle w:val="5"/>
        <w:numPr>
          <w:ilvl w:val="0"/>
          <w:numId w:val="11"/>
        </w:numPr>
      </w:pPr>
      <w:r>
        <w:t>Strengthen information dissemination</w:t>
      </w:r>
    </w:p>
    <w:p w14:paraId="2340AF01">
      <w:pPr>
        <w:pStyle w:val="5"/>
        <w:ind w:left="720"/>
        <w:rPr>
          <w:b/>
        </w:rPr>
      </w:pPr>
    </w:p>
    <w:p w14:paraId="038672EA">
      <w:pPr>
        <w:pStyle w:val="5"/>
        <w:rPr>
          <w:b/>
        </w:rPr>
      </w:pPr>
      <w:r>
        <w:rPr>
          <w:b/>
        </w:rPr>
        <w:t>RESOLUTIONS AAPPROVED</w:t>
      </w:r>
    </w:p>
    <w:p w14:paraId="57F31B4D">
      <w:pPr>
        <w:pStyle w:val="5"/>
        <w:numPr>
          <w:ilvl w:val="0"/>
          <w:numId w:val="12"/>
        </w:numPr>
      </w:pPr>
      <w:r>
        <w:t>Adopt the Quarter 2 (2026) Barangay Household Gaps Action Plan</w:t>
      </w:r>
    </w:p>
    <w:p w14:paraId="246B3DD4">
      <w:pPr>
        <w:pStyle w:val="5"/>
        <w:numPr>
          <w:ilvl w:val="0"/>
          <w:numId w:val="12"/>
        </w:numPr>
      </w:pPr>
      <w:r>
        <w:t>Prioritize households with issues concerning safe drinking water and implement appropriate interventions</w:t>
      </w:r>
    </w:p>
    <w:p w14:paraId="412FB439">
      <w:pPr>
        <w:pStyle w:val="5"/>
        <w:numPr>
          <w:ilvl w:val="0"/>
          <w:numId w:val="12"/>
        </w:numPr>
      </w:pPr>
      <w:r>
        <w:t>Continue monitoring the 27 non-convergent household and coordinate with the relevant agencies.</w:t>
      </w:r>
    </w:p>
    <w:p w14:paraId="5E21D01D">
      <w:pPr>
        <w:pStyle w:val="5"/>
        <w:numPr>
          <w:ilvl w:val="0"/>
          <w:numId w:val="12"/>
        </w:numPr>
      </w:pPr>
      <w:r>
        <w:t>Maintain close coordination with the Municipal Health Office and other partner agencies to improve health and nutrition services</w:t>
      </w:r>
    </w:p>
    <w:p w14:paraId="5239C778">
      <w:pPr>
        <w:pStyle w:val="5"/>
        <w:numPr>
          <w:ilvl w:val="0"/>
          <w:numId w:val="12"/>
        </w:numPr>
      </w:pPr>
      <w:r>
        <w:t>Monitoring households that do not receive government assistance and provide referrals as needed.</w:t>
      </w:r>
    </w:p>
    <w:p w14:paraId="0DA625C2">
      <w:pPr>
        <w:pStyle w:val="5"/>
        <w:numPr>
          <w:ilvl w:val="0"/>
          <w:numId w:val="12"/>
        </w:numPr>
      </w:pPr>
      <w:r>
        <w:t>Continue regular House to House visits and nutrition monitoring by BHW’s and BNS</w:t>
      </w:r>
    </w:p>
    <w:p w14:paraId="23BC2AD1">
      <w:pPr>
        <w:pStyle w:val="5"/>
        <w:jc w:val="both"/>
      </w:pPr>
    </w:p>
    <w:p w14:paraId="04C355A4">
      <w:pPr>
        <w:pStyle w:val="5"/>
        <w:jc w:val="both"/>
      </w:pPr>
    </w:p>
    <w:p w14:paraId="54B93384">
      <w:pPr>
        <w:pStyle w:val="5"/>
        <w:ind w:left="360"/>
        <w:rPr>
          <w:b/>
          <w:bCs/>
        </w:rPr>
      </w:pPr>
      <w:r>
        <w:rPr>
          <w:b/>
          <w:bCs/>
        </w:rPr>
        <w:t>Adjournment</w:t>
      </w:r>
    </w:p>
    <w:p w14:paraId="5FFA3EF8">
      <w:pPr>
        <w:pStyle w:val="5"/>
        <w:ind w:left="360"/>
        <w:jc w:val="both"/>
      </w:pPr>
      <w:r>
        <w:t>The members of the BNC were informed that the schedule of the next regular BNC Meeting is on June 19, 2026. Having no comment or objection to the said schedule, BNC Chair Gimena, asked for a motion to adjourn. Moved by Hon.Brian Epogon and unanimously seconded, the meeting was adjourned at 11:58 AM.</w:t>
      </w:r>
    </w:p>
    <w:p w14:paraId="1E4E9F24">
      <w:pPr>
        <w:pStyle w:val="5"/>
        <w:ind w:left="1080"/>
        <w:jc w:val="both"/>
      </w:pPr>
      <w:r>
        <w:rPr>
          <w:sz w:val="14"/>
          <w:szCs w:val="14"/>
        </w:rPr>
        <w:drawing>
          <wp:anchor distT="0" distB="0" distL="0" distR="0" simplePos="0" relativeHeight="251659264" behindDoc="0" locked="0" layoutInCell="1" allowOverlap="1">
            <wp:simplePos x="0" y="0"/>
            <wp:positionH relativeFrom="margin">
              <wp:posOffset>-339090</wp:posOffset>
            </wp:positionH>
            <wp:positionV relativeFrom="paragraph">
              <wp:posOffset>4445</wp:posOffset>
            </wp:positionV>
            <wp:extent cx="2195830" cy="1070610"/>
            <wp:effectExtent l="0" t="0" r="0" b="0"/>
            <wp:wrapNone/>
            <wp:docPr id="1034" name="Picture 7"/>
            <wp:cNvGraphicFramePr/>
            <a:graphic xmlns:a="http://schemas.openxmlformats.org/drawingml/2006/main">
              <a:graphicData uri="http://schemas.openxmlformats.org/drawingml/2006/picture">
                <pic:pic xmlns:pic="http://schemas.openxmlformats.org/drawingml/2006/picture">
                  <pic:nvPicPr>
                    <pic:cNvPr id="1034" name="Picture 7"/>
                    <pic:cNvPicPr/>
                  </pic:nvPicPr>
                  <pic:blipFill>
                    <a:blip r:embed="rId10" cstate="print">
                      <a:clrChange>
                        <a:clrFrom>
                          <a:srgbClr val="FFFFFF"/>
                        </a:clrFrom>
                        <a:clrTo>
                          <a:srgbClr val="FFFFFF">
                            <a:alpha val="0"/>
                          </a:srgbClr>
                        </a:clrTo>
                      </a:clrChange>
                    </a:blip>
                    <a:srcRect/>
                    <a:stretch>
                      <a:fillRect/>
                    </a:stretch>
                  </pic:blipFill>
                  <pic:spPr>
                    <a:xfrm>
                      <a:off x="0" y="0"/>
                      <a:ext cx="2196066" cy="1070659"/>
                    </a:xfrm>
                    <a:prstGeom prst="rect">
                      <a:avLst/>
                    </a:prstGeom>
                    <a:ln>
                      <a:noFill/>
                    </a:ln>
                  </pic:spPr>
                </pic:pic>
              </a:graphicData>
            </a:graphic>
          </wp:anchor>
        </w:drawing>
      </w:r>
    </w:p>
    <w:p w14:paraId="4BC66840">
      <w:pPr>
        <w:spacing w:after="0" w:line="276" w:lineRule="auto"/>
        <w:jc w:val="both"/>
        <w:rPr>
          <w:rFonts w:ascii="Arial" w:hAnsi="Arial" w:cs="Arial"/>
          <w:sz w:val="16"/>
          <w:szCs w:val="16"/>
        </w:rPr>
      </w:pPr>
      <w:r>
        <w:rPr>
          <w:rFonts w:ascii="Arial" w:hAnsi="Arial" w:cs="Arial"/>
          <w:sz w:val="16"/>
          <w:szCs w:val="16"/>
        </w:rPr>
        <w:t>Prepare</w:t>
      </w:r>
      <w:r>
        <w:rPr>
          <w:sz w:val="14"/>
          <w:szCs w:val="14"/>
        </w:rPr>
        <w:drawing>
          <wp:anchor distT="0" distB="0" distL="0" distR="0" simplePos="0" relativeHeight="251659264" behindDoc="0" locked="0" layoutInCell="1" allowOverlap="1">
            <wp:simplePos x="0" y="0"/>
            <wp:positionH relativeFrom="column">
              <wp:posOffset>3375025</wp:posOffset>
            </wp:positionH>
            <wp:positionV relativeFrom="paragraph">
              <wp:posOffset>13335</wp:posOffset>
            </wp:positionV>
            <wp:extent cx="2032000" cy="1346200"/>
            <wp:effectExtent l="0" t="0" r="0" b="0"/>
            <wp:wrapNone/>
            <wp:docPr id="1035" name="Picture 8"/>
            <wp:cNvGraphicFramePr/>
            <a:graphic xmlns:a="http://schemas.openxmlformats.org/drawingml/2006/main">
              <a:graphicData uri="http://schemas.openxmlformats.org/drawingml/2006/picture">
                <pic:pic xmlns:pic="http://schemas.openxmlformats.org/drawingml/2006/picture">
                  <pic:nvPicPr>
                    <pic:cNvPr id="1035" name="Picture 8"/>
                    <pic:cNvPicPr/>
                  </pic:nvPicPr>
                  <pic:blipFill>
                    <a:blip r:embed="rId11" cstate="print"/>
                    <a:srcRect/>
                    <a:stretch>
                      <a:fillRect/>
                    </a:stretch>
                  </pic:blipFill>
                  <pic:spPr>
                    <a:xfrm>
                      <a:off x="0" y="0"/>
                      <a:ext cx="2032000" cy="1346200"/>
                    </a:xfrm>
                    <a:prstGeom prst="rect">
                      <a:avLst/>
                    </a:prstGeom>
                    <a:ln>
                      <a:noFill/>
                    </a:ln>
                  </pic:spPr>
                </pic:pic>
              </a:graphicData>
            </a:graphic>
          </wp:anchor>
        </w:drawing>
      </w:r>
    </w:p>
    <w:p w14:paraId="159A3485">
      <w:pPr>
        <w:spacing w:after="0" w:line="276" w:lineRule="auto"/>
        <w:jc w:val="both"/>
        <w:rPr>
          <w:rFonts w:ascii="Arial" w:hAnsi="Arial" w:cs="Arial"/>
          <w:sz w:val="16"/>
          <w:szCs w:val="16"/>
        </w:rPr>
      </w:pPr>
    </w:p>
    <w:p w14:paraId="57DDA0EA">
      <w:pPr>
        <w:spacing w:after="0" w:line="276" w:lineRule="auto"/>
        <w:jc w:val="both"/>
        <w:rPr>
          <w:rFonts w:ascii="Arial" w:hAnsi="Arial" w:cs="Arial"/>
          <w:sz w:val="16"/>
          <w:szCs w:val="16"/>
        </w:rPr>
      </w:pPr>
    </w:p>
    <w:p w14:paraId="6C731F99">
      <w:pPr>
        <w:spacing w:after="0" w:line="276" w:lineRule="auto"/>
        <w:ind w:left="3600" w:firstLine="720"/>
        <w:jc w:val="both"/>
        <w:rPr>
          <w:rFonts w:ascii="Arial" w:hAnsi="Arial" w:cs="Arial"/>
          <w:sz w:val="16"/>
          <w:szCs w:val="16"/>
        </w:rPr>
      </w:pPr>
      <w:r>
        <w:rPr>
          <w:rFonts w:ascii="Arial" w:hAnsi="Arial" w:cs="Arial"/>
          <w:sz w:val="16"/>
          <w:szCs w:val="16"/>
        </w:rPr>
        <w:t>Attested by:</w:t>
      </w:r>
    </w:p>
    <w:p w14:paraId="179034AF">
      <w:pPr>
        <w:spacing w:after="0" w:line="276" w:lineRule="auto"/>
        <w:jc w:val="both"/>
        <w:rPr>
          <w:rFonts w:ascii="Arial" w:hAnsi="Arial" w:cs="Arial"/>
          <w:sz w:val="16"/>
          <w:szCs w:val="16"/>
        </w:rPr>
      </w:pPr>
    </w:p>
    <w:p w14:paraId="038369E1">
      <w:pPr>
        <w:spacing w:after="0" w:line="276" w:lineRule="auto"/>
        <w:jc w:val="both"/>
        <w:rPr>
          <w:rFonts w:ascii="Arial" w:hAnsi="Arial" w:cs="Arial"/>
          <w:sz w:val="16"/>
          <w:szCs w:val="16"/>
        </w:rPr>
      </w:pPr>
    </w:p>
    <w:p w14:paraId="798CA1EC">
      <w:pPr>
        <w:spacing w:after="0" w:line="276" w:lineRule="auto"/>
        <w:jc w:val="both"/>
        <w:rPr>
          <w:rFonts w:ascii="Arial" w:hAnsi="Arial" w:cs="Arial"/>
          <w:sz w:val="16"/>
          <w:szCs w:val="16"/>
        </w:rPr>
      </w:pPr>
    </w:p>
    <w:p w14:paraId="07B5FEF2">
      <w:pPr>
        <w:spacing w:after="0" w:line="276" w:lineRule="auto"/>
        <w:jc w:val="both"/>
        <w:rPr>
          <w:rFonts w:ascii="Arial" w:hAnsi="Arial" w:cs="Arial"/>
          <w:sz w:val="16"/>
          <w:szCs w:val="16"/>
        </w:rPr>
      </w:pPr>
    </w:p>
    <w:p w14:paraId="2CBD99B8">
      <w:pPr>
        <w:spacing w:after="0" w:line="276" w:lineRule="auto"/>
        <w:jc w:val="both"/>
        <w:rPr>
          <w:rFonts w:ascii="Arial" w:hAnsi="Arial" w:cs="Arial"/>
          <w:sz w:val="16"/>
          <w:szCs w:val="16"/>
        </w:rPr>
      </w:pPr>
    </w:p>
    <w:p w14:paraId="271595BD">
      <w:pPr>
        <w:spacing w:after="0" w:line="276" w:lineRule="auto"/>
        <w:ind w:left="3600"/>
        <w:jc w:val="both"/>
        <w:rPr>
          <w:rFonts w:ascii="Arial" w:hAnsi="Arial" w:cs="Arial"/>
          <w:sz w:val="24"/>
          <w:szCs w:val="24"/>
        </w:rPr>
      </w:pPr>
    </w:p>
    <w:p w14:paraId="5F78FA34">
      <w:pPr>
        <w:spacing w:after="0" w:line="276" w:lineRule="auto"/>
        <w:ind w:left="3600"/>
        <w:jc w:val="both"/>
        <w:rPr>
          <w:rFonts w:ascii="Arial" w:hAnsi="Arial" w:cs="Arial"/>
          <w:sz w:val="24"/>
          <w:szCs w:val="24"/>
        </w:rPr>
      </w:pPr>
    </w:p>
    <w:p w14:paraId="5670687B">
      <w:pPr>
        <w:spacing w:after="0" w:line="276" w:lineRule="auto"/>
        <w:ind w:left="2880"/>
        <w:jc w:val="both"/>
        <w:rPr>
          <w:rFonts w:ascii="Arial" w:hAnsi="Arial" w:cs="Arial"/>
          <w:sz w:val="24"/>
          <w:szCs w:val="24"/>
        </w:rPr>
      </w:pPr>
      <w:r>
        <w:rPr>
          <w:rFonts w:ascii="Arial" w:hAnsi="Arial" w:cs="Arial"/>
          <w:sz w:val="24"/>
          <w:szCs w:val="24"/>
        </w:rPr>
        <w:t xml:space="preserve">Accepted by: </w:t>
      </w:r>
    </w:p>
    <w:p w14:paraId="31651937">
      <w:pPr>
        <w:spacing w:after="0" w:line="276" w:lineRule="auto"/>
        <w:ind w:left="3600" w:firstLine="720"/>
        <w:jc w:val="both"/>
        <w:rPr>
          <w:rFonts w:ascii="Arial" w:hAnsi="Arial" w:cs="Arial"/>
          <w:sz w:val="24"/>
          <w:szCs w:val="24"/>
        </w:rPr>
      </w:pPr>
      <w:r>
        <w:rPr>
          <w:rFonts w:ascii="Arial" w:hAnsi="Arial" w:cs="Arial"/>
          <w:sz w:val="24"/>
          <w:szCs w:val="24"/>
        </w:rPr>
        <w:t>Dr. Ma. Lourdes S. Langco</w:t>
      </w:r>
    </w:p>
    <w:p w14:paraId="0E85275A">
      <w:pPr>
        <w:spacing w:after="0" w:line="276" w:lineRule="auto"/>
        <w:jc w:val="both"/>
        <w:rPr>
          <w:rFonts w:ascii="Arial" w:hAnsi="Arial" w:cs="Arial"/>
          <w:sz w:val="24"/>
          <w:szCs w:val="24"/>
        </w:rPr>
      </w:pPr>
    </w:p>
    <w:p w14:paraId="365ADA2B">
      <w:pPr>
        <w:spacing w:after="0" w:line="276" w:lineRule="auto"/>
        <w:jc w:val="both"/>
        <w:rPr>
          <w:rFonts w:ascii="Arial" w:hAnsi="Arial" w:cs="Arial"/>
          <w:sz w:val="16"/>
          <w:szCs w:val="16"/>
        </w:rPr>
      </w:pPr>
    </w:p>
    <w:p w14:paraId="1241DA0B">
      <w:pPr>
        <w:spacing w:after="0" w:line="276" w:lineRule="auto"/>
        <w:jc w:val="both"/>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0356A1E1">
      <w:pPr>
        <w:spacing w:after="0" w:line="276" w:lineRule="auto"/>
        <w:jc w:val="both"/>
        <w:rPr>
          <w:rFonts w:ascii="Arial" w:hAnsi="Arial" w:cs="Arial"/>
          <w:sz w:val="16"/>
          <w:szCs w:val="16"/>
        </w:rPr>
      </w:pPr>
    </w:p>
    <w:p w14:paraId="2D8CEBF6">
      <w:pPr>
        <w:spacing w:after="0" w:line="276" w:lineRule="auto"/>
        <w:jc w:val="both"/>
        <w:rPr>
          <w:rFonts w:ascii="Arial" w:hAnsi="Arial" w:cs="Arial"/>
          <w:sz w:val="16"/>
          <w:szCs w:val="16"/>
        </w:rPr>
      </w:pPr>
    </w:p>
    <w:p w14:paraId="12451130">
      <w:pPr>
        <w:pStyle w:val="6"/>
        <w:spacing w:after="0" w:line="276" w:lineRule="auto"/>
        <w:jc w:val="both"/>
        <w:rPr>
          <w:rFonts w:ascii="Arial" w:hAnsi="Arial" w:eastAsia="SimSun" w:cs="Arial"/>
          <w:bCs/>
        </w:rPr>
      </w:pPr>
    </w:p>
    <w:p w14:paraId="7EB12996">
      <w:pPr>
        <w:pStyle w:val="6"/>
        <w:spacing w:after="0" w:line="276" w:lineRule="auto"/>
        <w:ind w:left="1080"/>
        <w:jc w:val="both"/>
        <w:rPr>
          <w:rFonts w:ascii="Arial" w:hAnsi="Arial" w:eastAsia="SimSun" w:cs="Arial"/>
          <w:bCs/>
        </w:rPr>
      </w:pPr>
    </w:p>
    <w:p w14:paraId="6D9566CF">
      <w:pPr>
        <w:pStyle w:val="6"/>
        <w:spacing w:after="0" w:line="276" w:lineRule="auto"/>
        <w:ind w:left="1080"/>
        <w:jc w:val="both"/>
        <w:rPr>
          <w:rFonts w:ascii="Arial" w:hAnsi="Arial" w:eastAsia="SimSun" w:cs="Arial"/>
          <w:bCs/>
        </w:rPr>
      </w:pPr>
    </w:p>
    <w:p w14:paraId="17961534"/>
    <w:sectPr>
      <w:pgSz w:w="12240" w:h="15840"/>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3"/>
    <w:multiLevelType w:val="multilevel"/>
    <w:tmpl w:val="00000003"/>
    <w:lvl w:ilvl="0" w:tentative="0">
      <w:start w:val="1"/>
      <w:numFmt w:val="decimal"/>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
    <w:nsid w:val="00000004"/>
    <w:multiLevelType w:val="multilevel"/>
    <w:tmpl w:val="00000004"/>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000006"/>
    <w:multiLevelType w:val="multilevel"/>
    <w:tmpl w:val="00000006"/>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00000007"/>
    <w:multiLevelType w:val="multilevel"/>
    <w:tmpl w:val="0000000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0000008"/>
    <w:multiLevelType w:val="multilevel"/>
    <w:tmpl w:val="0000000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00000009"/>
    <w:multiLevelType w:val="multilevel"/>
    <w:tmpl w:val="0000000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03E11105"/>
    <w:multiLevelType w:val="multilevel"/>
    <w:tmpl w:val="03E11105"/>
    <w:lvl w:ilvl="0" w:tentative="0">
      <w:start w:val="1"/>
      <w:numFmt w:val="bullet"/>
      <w:lvlText w:val=""/>
      <w:lvlJc w:val="left"/>
      <w:pPr>
        <w:ind w:left="768" w:hanging="360"/>
      </w:pPr>
      <w:rPr>
        <w:rFonts w:hint="default" w:ascii="Symbol" w:hAnsi="Symbol"/>
      </w:rPr>
    </w:lvl>
    <w:lvl w:ilvl="1" w:tentative="0">
      <w:start w:val="1"/>
      <w:numFmt w:val="bullet"/>
      <w:lvlText w:val="o"/>
      <w:lvlJc w:val="left"/>
      <w:pPr>
        <w:ind w:left="1488" w:hanging="360"/>
      </w:pPr>
      <w:rPr>
        <w:rFonts w:hint="default" w:ascii="Courier New" w:hAnsi="Courier New" w:cs="Courier New"/>
      </w:rPr>
    </w:lvl>
    <w:lvl w:ilvl="2" w:tentative="0">
      <w:start w:val="1"/>
      <w:numFmt w:val="bullet"/>
      <w:lvlText w:val=""/>
      <w:lvlJc w:val="left"/>
      <w:pPr>
        <w:ind w:left="2208" w:hanging="360"/>
      </w:pPr>
      <w:rPr>
        <w:rFonts w:hint="default" w:ascii="Wingdings" w:hAnsi="Wingdings"/>
      </w:rPr>
    </w:lvl>
    <w:lvl w:ilvl="3" w:tentative="0">
      <w:start w:val="1"/>
      <w:numFmt w:val="bullet"/>
      <w:lvlText w:val=""/>
      <w:lvlJc w:val="left"/>
      <w:pPr>
        <w:ind w:left="2928" w:hanging="360"/>
      </w:pPr>
      <w:rPr>
        <w:rFonts w:hint="default" w:ascii="Symbol" w:hAnsi="Symbol"/>
      </w:rPr>
    </w:lvl>
    <w:lvl w:ilvl="4" w:tentative="0">
      <w:start w:val="1"/>
      <w:numFmt w:val="bullet"/>
      <w:lvlText w:val="o"/>
      <w:lvlJc w:val="left"/>
      <w:pPr>
        <w:ind w:left="3648" w:hanging="360"/>
      </w:pPr>
      <w:rPr>
        <w:rFonts w:hint="default" w:ascii="Courier New" w:hAnsi="Courier New" w:cs="Courier New"/>
      </w:rPr>
    </w:lvl>
    <w:lvl w:ilvl="5" w:tentative="0">
      <w:start w:val="1"/>
      <w:numFmt w:val="bullet"/>
      <w:lvlText w:val=""/>
      <w:lvlJc w:val="left"/>
      <w:pPr>
        <w:ind w:left="4368" w:hanging="360"/>
      </w:pPr>
      <w:rPr>
        <w:rFonts w:hint="default" w:ascii="Wingdings" w:hAnsi="Wingdings"/>
      </w:rPr>
    </w:lvl>
    <w:lvl w:ilvl="6" w:tentative="0">
      <w:start w:val="1"/>
      <w:numFmt w:val="bullet"/>
      <w:lvlText w:val=""/>
      <w:lvlJc w:val="left"/>
      <w:pPr>
        <w:ind w:left="5088" w:hanging="360"/>
      </w:pPr>
      <w:rPr>
        <w:rFonts w:hint="default" w:ascii="Symbol" w:hAnsi="Symbol"/>
      </w:rPr>
    </w:lvl>
    <w:lvl w:ilvl="7" w:tentative="0">
      <w:start w:val="1"/>
      <w:numFmt w:val="bullet"/>
      <w:lvlText w:val="o"/>
      <w:lvlJc w:val="left"/>
      <w:pPr>
        <w:ind w:left="5808" w:hanging="360"/>
      </w:pPr>
      <w:rPr>
        <w:rFonts w:hint="default" w:ascii="Courier New" w:hAnsi="Courier New" w:cs="Courier New"/>
      </w:rPr>
    </w:lvl>
    <w:lvl w:ilvl="8" w:tentative="0">
      <w:start w:val="1"/>
      <w:numFmt w:val="bullet"/>
      <w:lvlText w:val=""/>
      <w:lvlJc w:val="left"/>
      <w:pPr>
        <w:ind w:left="6528" w:hanging="360"/>
      </w:pPr>
      <w:rPr>
        <w:rFonts w:hint="default" w:ascii="Wingdings" w:hAnsi="Wingdings"/>
      </w:rPr>
    </w:lvl>
  </w:abstractNum>
  <w:abstractNum w:abstractNumId="8">
    <w:nsid w:val="1C6D34B9"/>
    <w:multiLevelType w:val="multilevel"/>
    <w:tmpl w:val="1C6D34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FE541C5"/>
    <w:multiLevelType w:val="multilevel"/>
    <w:tmpl w:val="1FE541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F0D455E"/>
    <w:multiLevelType w:val="multilevel"/>
    <w:tmpl w:val="2F0D455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34240C89"/>
    <w:multiLevelType w:val="multilevel"/>
    <w:tmpl w:val="34240C8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5"/>
  </w:num>
  <w:num w:numId="2">
    <w:abstractNumId w:val="1"/>
  </w:num>
  <w:num w:numId="3">
    <w:abstractNumId w:val="0"/>
  </w:num>
  <w:num w:numId="4">
    <w:abstractNumId w:val="2"/>
  </w:num>
  <w:num w:numId="5">
    <w:abstractNumId w:val="10"/>
  </w:num>
  <w:num w:numId="6">
    <w:abstractNumId w:val="6"/>
  </w:num>
  <w:num w:numId="7">
    <w:abstractNumId w:val="4"/>
  </w:num>
  <w:num w:numId="8">
    <w:abstractNumId w:val="11"/>
  </w:num>
  <w:num w:numId="9">
    <w:abstractNumId w:val="3"/>
  </w:num>
  <w:num w:numId="10">
    <w:abstractNumId w:val="8"/>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CC1"/>
    <w:rsid w:val="00114CE1"/>
    <w:rsid w:val="003B5C00"/>
    <w:rsid w:val="004E40F4"/>
    <w:rsid w:val="005D1A69"/>
    <w:rsid w:val="00C14BD9"/>
    <w:rsid w:val="00C40731"/>
    <w:rsid w:val="00D3604A"/>
    <w:rsid w:val="00DB6CC1"/>
    <w:rsid w:val="00EA3381"/>
    <w:rsid w:val="00F64C4F"/>
    <w:rsid w:val="29F02C33"/>
    <w:rsid w:val="609326F3"/>
    <w:rsid w:val="7EFB6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Segoe UI" w:hAnsi="Segoe UI" w:cs="Segoe UI"/>
      <w:sz w:val="18"/>
      <w:szCs w:val="18"/>
    </w:rPr>
  </w:style>
  <w:style w:type="paragraph" w:styleId="5">
    <w:name w:val="No Spacing"/>
    <w:qFormat/>
    <w:uiPriority w:val="1"/>
    <w:pPr>
      <w:spacing w:after="0" w:line="240" w:lineRule="auto"/>
    </w:pPr>
    <w:rPr>
      <w:rFonts w:ascii="Calibri" w:hAnsi="Calibri" w:eastAsia="Calibri" w:cs="SimSun"/>
      <w:sz w:val="22"/>
      <w:szCs w:val="22"/>
      <w:lang w:val="en-US" w:eastAsia="en-US" w:bidi="ar-SA"/>
    </w:rPr>
  </w:style>
  <w:style w:type="paragraph" w:styleId="6">
    <w:name w:val="List Paragraph"/>
    <w:basedOn w:val="1"/>
    <w:qFormat/>
    <w:uiPriority w:val="34"/>
    <w:pPr>
      <w:ind w:left="720"/>
      <w:contextualSpacing/>
    </w:pPr>
    <w:rPr>
      <w:lang w:val="fil-PH"/>
      <w14:ligatures w14:val="standardContextual"/>
    </w:rPr>
  </w:style>
  <w:style w:type="character" w:customStyle="1" w:styleId="7">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45ECF-800D-4716-B7AF-D54D1587F733}">
  <ds:schemaRefs/>
</ds:datastoreItem>
</file>

<file path=docProps/app.xml><?xml version="1.0" encoding="utf-8"?>
<Properties xmlns="http://schemas.openxmlformats.org/officeDocument/2006/extended-properties" xmlns:vt="http://schemas.openxmlformats.org/officeDocument/2006/docPropsVTypes">
  <Template>Normal</Template>
  <Pages>7</Pages>
  <Words>1617</Words>
  <Characters>8946</Characters>
  <Lines>78</Lines>
  <Paragraphs>22</Paragraphs>
  <TotalTime>183</TotalTime>
  <ScaleCrop>false</ScaleCrop>
  <LinksUpToDate>false</LinksUpToDate>
  <CharactersWithSpaces>10898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2026-07-05T05:55:00Z</dcterms:created>
  <dc:creator>ASUS TUF</dc:creator>
  <cp:lastModifiedBy>user</cp:lastModifiedBy>
  <cp:lastPrinted>2026-09-13T05:47:50Z</cp:lastPrinted>
  <dcterms:modified xsi:type="dcterms:W3CDTF">2026-09-13T05:48:13Z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CC98D0F50674451AABD7BB5004D8CA25_13</vt:lpwstr>
  </property>
  <property fmtid="{D5CDD505-2E9C-101B-9397-08002B2CF9AE}" pid="3" name="KSOTemplateDocerSaveRecord">
    <vt:lpwstr>eyJoZGlkIjoiZmE5MzgzYmJmMDE1OTkwMTNhNGI0ZGE3YzdkNzNmYTAifQ==</vt:lpwstr>
  </property>
  <property fmtid="{D5CDD505-2E9C-101B-9397-08002B2CF9AE}" pid="4" name="KSOProductBuildVer">
    <vt:lpwstr>1033-12.1.0.28032</vt:lpwstr>
  </property>
</Properties>
</file>